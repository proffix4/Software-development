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6F11" w:rsidRPr="00B42681" w:rsidRDefault="00F130B7" w:rsidP="00DB0F32">
      <w:pPr>
        <w:ind w:firstLine="567"/>
        <w:jc w:val="center"/>
        <w:rPr>
          <w:rFonts w:eastAsia="MS Mincho"/>
          <w:bCs/>
        </w:rPr>
      </w:pPr>
      <w:r w:rsidRPr="00B42681">
        <w:rPr>
          <w:rFonts w:eastAsia="MS Mincho"/>
          <w:bCs/>
        </w:rPr>
        <w:t xml:space="preserve">ЛЕКЦИЯ 13. </w:t>
      </w:r>
      <w:r w:rsidR="00DB0F32" w:rsidRPr="00B42681">
        <w:rPr>
          <w:rFonts w:eastAsia="MS Mincho"/>
          <w:bCs/>
        </w:rPr>
        <w:t>КОНСТРУКТОРЫ МОБИЛЬНЫХ ПРИЛОЖЕНИЙ</w:t>
      </w:r>
      <w:r w:rsidR="00DF100F">
        <w:rPr>
          <w:rFonts w:eastAsia="MS Mincho"/>
          <w:bCs/>
        </w:rPr>
        <w:t xml:space="preserve"> И</w:t>
      </w:r>
      <w:r w:rsidR="00DF100F" w:rsidRPr="00B42681">
        <w:rPr>
          <w:rFonts w:eastAsia="MS Mincho"/>
          <w:bCs/>
        </w:rPr>
        <w:t xml:space="preserve"> ЭМУЛЯТОРЫ</w:t>
      </w:r>
    </w:p>
    <w:p w:rsidR="00AA6CF8" w:rsidRPr="00B42681" w:rsidRDefault="00AA6CF8" w:rsidP="00DB0F32">
      <w:pPr>
        <w:ind w:firstLine="567"/>
        <w:jc w:val="center"/>
        <w:rPr>
          <w:rFonts w:eastAsia="MS Mincho"/>
          <w:bCs/>
        </w:rPr>
      </w:pPr>
    </w:p>
    <w:p w:rsidR="00DB0F32" w:rsidRPr="00B42681" w:rsidRDefault="00DB0F32" w:rsidP="00DB0F32">
      <w:pPr>
        <w:jc w:val="center"/>
      </w:pPr>
      <w:r w:rsidRPr="00B42681">
        <w:t>13.1. КОНСТРУКТОРЫ МОБИЛЬНЫХ ПРИЛОЖЕНИЙ</w:t>
      </w:r>
    </w:p>
    <w:p w:rsidR="00DB0F32" w:rsidRPr="00B42681" w:rsidRDefault="00DB0F32" w:rsidP="00DB0F32">
      <w:pPr>
        <w:jc w:val="both"/>
      </w:pPr>
    </w:p>
    <w:p w:rsidR="00DB0F32" w:rsidRPr="00B42681" w:rsidRDefault="00DB0F32" w:rsidP="00DB0F32">
      <w:pPr>
        <w:ind w:firstLine="567"/>
        <w:jc w:val="both"/>
      </w:pPr>
      <w:r w:rsidRPr="00B42681">
        <w:t xml:space="preserve">Конструктор мобильных приложений — визуальный </w:t>
      </w:r>
      <w:proofErr w:type="spellStart"/>
      <w:r w:rsidRPr="00B42681">
        <w:t>онлайн-редактор</w:t>
      </w:r>
      <w:proofErr w:type="spellEnd"/>
      <w:r w:rsidRPr="00B42681">
        <w:t xml:space="preserve"> на </w:t>
      </w:r>
      <w:proofErr w:type="spellStart"/>
      <w:r w:rsidRPr="00B42681">
        <w:t>веб-платформе</w:t>
      </w:r>
      <w:proofErr w:type="spellEnd"/>
      <w:r w:rsidRPr="00B42681">
        <w:t>, в котором пользователи могут самостоятельно создавать, тестировать и продвигать приложения для мобильных устройств (смартфонов и планшетов). В большинстве случаев не требует для работы специальных знаний и навыков программирования.</w:t>
      </w:r>
    </w:p>
    <w:p w:rsidR="00DB0F32" w:rsidRPr="00B42681" w:rsidRDefault="00DB0F32" w:rsidP="00DB0F32">
      <w:pPr>
        <w:ind w:firstLine="567"/>
        <w:jc w:val="both"/>
      </w:pPr>
      <w:r w:rsidRPr="00B42681">
        <w:t xml:space="preserve">Конструкторы мобильных приложений появились вслед за </w:t>
      </w:r>
      <w:proofErr w:type="spellStart"/>
      <w:proofErr w:type="gramStart"/>
      <w:r w:rsidRPr="00B42681">
        <w:t>интернет-сервисами</w:t>
      </w:r>
      <w:proofErr w:type="spellEnd"/>
      <w:proofErr w:type="gramEnd"/>
      <w:r w:rsidRPr="00B42681">
        <w:t xml:space="preserve"> по созданию </w:t>
      </w:r>
      <w:proofErr w:type="spellStart"/>
      <w:r w:rsidRPr="00B42681">
        <w:t>веб-сайтов</w:t>
      </w:r>
      <w:proofErr w:type="spellEnd"/>
      <w:r w:rsidRPr="00B42681">
        <w:t xml:space="preserve">. Первые платформы, на которых пользователь мог самостоятельно создать мобильное приложение для смартфона, не прибегая к услугам команды разработчиков и не владея навыками программирования, обладали ограниченными возможностями или были предназначены для узкой аудитории. </w:t>
      </w:r>
    </w:p>
    <w:p w:rsidR="00DB0F32" w:rsidRPr="00B42681" w:rsidRDefault="00DB0F32" w:rsidP="00DB0F32">
      <w:pPr>
        <w:ind w:firstLine="567"/>
        <w:jc w:val="both"/>
      </w:pPr>
      <w:r w:rsidRPr="00B42681">
        <w:t xml:space="preserve">Например, в 2009 году появился </w:t>
      </w:r>
      <w:proofErr w:type="spellStart"/>
      <w:r w:rsidRPr="00B42681">
        <w:t>Mobile</w:t>
      </w:r>
      <w:proofErr w:type="spellEnd"/>
      <w:r w:rsidRPr="00B42681">
        <w:t xml:space="preserve"> </w:t>
      </w:r>
      <w:proofErr w:type="spellStart"/>
      <w:r w:rsidRPr="00B42681">
        <w:t>Roadie</w:t>
      </w:r>
      <w:proofErr w:type="spellEnd"/>
      <w:r w:rsidRPr="00B42681">
        <w:t xml:space="preserve"> – один из первых конструкторов мобильных приложений, ориентированный </w:t>
      </w:r>
      <w:proofErr w:type="gramStart"/>
      <w:r w:rsidRPr="00B42681">
        <w:t>на</w:t>
      </w:r>
      <w:proofErr w:type="gramEnd"/>
      <w:r w:rsidRPr="00B42681">
        <w:t xml:space="preserve"> </w:t>
      </w:r>
      <w:proofErr w:type="gramStart"/>
      <w:r w:rsidRPr="00B42681">
        <w:t>звезд</w:t>
      </w:r>
      <w:proofErr w:type="gramEnd"/>
      <w:r w:rsidRPr="00B42681">
        <w:t xml:space="preserve"> шоу-бизнеса и индустрию развлечений, оснащенный соответствующим функционалом. Среди</w:t>
      </w:r>
      <w:r w:rsidRPr="00B42681">
        <w:rPr>
          <w:lang w:val="en-US"/>
        </w:rPr>
        <w:t xml:space="preserve"> </w:t>
      </w:r>
      <w:r w:rsidRPr="00B42681">
        <w:t>клиентов</w:t>
      </w:r>
      <w:r w:rsidRPr="00B42681">
        <w:rPr>
          <w:lang w:val="en-US"/>
        </w:rPr>
        <w:t xml:space="preserve"> </w:t>
      </w:r>
      <w:r w:rsidRPr="00B42681">
        <w:t>сервиса</w:t>
      </w:r>
      <w:r w:rsidRPr="00B42681">
        <w:rPr>
          <w:lang w:val="en-US"/>
        </w:rPr>
        <w:t xml:space="preserve"> </w:t>
      </w:r>
      <w:r w:rsidRPr="00B42681">
        <w:t>были</w:t>
      </w:r>
      <w:r w:rsidRPr="00B42681">
        <w:rPr>
          <w:lang w:val="en-US"/>
        </w:rPr>
        <w:t xml:space="preserve"> Red Hot Chili Peppers, Universal Pictures </w:t>
      </w:r>
      <w:r w:rsidRPr="00B42681">
        <w:t>и</w:t>
      </w:r>
      <w:r w:rsidRPr="00B42681">
        <w:rPr>
          <w:lang w:val="en-US"/>
        </w:rPr>
        <w:t xml:space="preserve"> Harvard University. </w:t>
      </w:r>
      <w:r w:rsidRPr="00B42681">
        <w:t>Доступ к платформе был платным.</w:t>
      </w:r>
    </w:p>
    <w:p w:rsidR="00DB0F32" w:rsidRPr="00B42681" w:rsidRDefault="00DB0F32" w:rsidP="00DB0F32">
      <w:pPr>
        <w:ind w:firstLine="567"/>
        <w:jc w:val="both"/>
      </w:pPr>
      <w:r w:rsidRPr="00B42681">
        <w:t>Современные конструкторы обладают большим набором инструментов, позволяющих создавать мобильное приложение с нуля или пользоваться готовыми тематическими шаблонами (для ресторанов, пиццерий и кафе, парикмахерских, медучреждений, учебных центров и т.д.), адаптируя элементы дизайна и функционал под свои задачи. Большинство конструкторов мобильных приложений позиционируются как сервисы, доступные для понимания и работы всех пользователей, даже не обладающих навыками программирования (такие как BiznessApps.com).</w:t>
      </w:r>
    </w:p>
    <w:p w:rsidR="00DB0F32" w:rsidRPr="00B42681" w:rsidRDefault="00DB0F32" w:rsidP="00DB0F32">
      <w:pPr>
        <w:ind w:firstLine="567"/>
        <w:jc w:val="both"/>
      </w:pPr>
      <w:r w:rsidRPr="00B42681">
        <w:t xml:space="preserve">Однако есть и более сложные конструкторы, для которых наличие знаний или опыта программирования является обязательным (например, </w:t>
      </w:r>
      <w:proofErr w:type="spellStart"/>
      <w:r w:rsidRPr="00B42681">
        <w:t>Appery.io</w:t>
      </w:r>
      <w:proofErr w:type="spellEnd"/>
      <w:r w:rsidRPr="00B42681">
        <w:t xml:space="preserve">). Конструкторы дают возможность разрабатывать мобильные приложения для операционных систем </w:t>
      </w:r>
      <w:proofErr w:type="spellStart"/>
      <w:r w:rsidRPr="00B42681">
        <w:t>Android</w:t>
      </w:r>
      <w:proofErr w:type="spellEnd"/>
      <w:r w:rsidRPr="00B42681">
        <w:t xml:space="preserve">, </w:t>
      </w:r>
      <w:proofErr w:type="spellStart"/>
      <w:r w:rsidRPr="00B42681">
        <w:t>iOS</w:t>
      </w:r>
      <w:proofErr w:type="spellEnd"/>
      <w:r w:rsidRPr="00B42681">
        <w:t xml:space="preserve">, </w:t>
      </w:r>
      <w:proofErr w:type="spellStart"/>
      <w:r w:rsidRPr="00B42681">
        <w:t>Windows</w:t>
      </w:r>
      <w:proofErr w:type="spellEnd"/>
      <w:r w:rsidRPr="00B42681">
        <w:t xml:space="preserve"> </w:t>
      </w:r>
      <w:proofErr w:type="spellStart"/>
      <w:r w:rsidRPr="00B42681">
        <w:t>Phone</w:t>
      </w:r>
      <w:proofErr w:type="spellEnd"/>
      <w:r w:rsidRPr="00B42681">
        <w:t>, HTML5 и других. При этом наибольшей популярностью пользуются первые две, поскольку 99,6% смартфонов работают на базе этих ОС (</w:t>
      </w:r>
      <w:proofErr w:type="spellStart"/>
      <w:r w:rsidRPr="00B42681">
        <w:t>Android</w:t>
      </w:r>
      <w:proofErr w:type="spellEnd"/>
      <w:r w:rsidRPr="00B42681">
        <w:t xml:space="preserve"> и IOS). На 3-м месте в рейтинге популярности </w:t>
      </w:r>
      <w:proofErr w:type="spellStart"/>
      <w:r w:rsidRPr="00B42681">
        <w:t>Windows</w:t>
      </w:r>
      <w:proofErr w:type="spellEnd"/>
      <w:r w:rsidRPr="00B42681">
        <w:t xml:space="preserve"> </w:t>
      </w:r>
      <w:proofErr w:type="spellStart"/>
      <w:r w:rsidRPr="00B42681">
        <w:t>Phone</w:t>
      </w:r>
      <w:proofErr w:type="spellEnd"/>
      <w:r w:rsidRPr="00B42681">
        <w:t xml:space="preserve"> - с 0,3% от рынка. </w:t>
      </w:r>
      <w:proofErr w:type="spellStart"/>
      <w:r w:rsidRPr="00B42681">
        <w:t>BlackBerry</w:t>
      </w:r>
      <w:proofErr w:type="spellEnd"/>
      <w:r w:rsidRPr="00B42681">
        <w:t xml:space="preserve"> и другие системы демонстрируют еще более низкие показатели.</w:t>
      </w:r>
    </w:p>
    <w:p w:rsidR="00DB0F32" w:rsidRPr="00B42681" w:rsidRDefault="00DB0F32" w:rsidP="00DB0F32">
      <w:pPr>
        <w:ind w:firstLine="567"/>
        <w:jc w:val="both"/>
      </w:pPr>
      <w:proofErr w:type="gramStart"/>
      <w:r w:rsidRPr="00B42681">
        <w:t>C точки зрения доступности для пользователя, конструкторы мобильных приложений можно разделить на бесплатные, условно-бесплатные (предоставляется бесплатный тестовый период),</w:t>
      </w:r>
      <w:proofErr w:type="gramEnd"/>
      <w:r w:rsidRPr="00B42681">
        <w:t xml:space="preserve"> </w:t>
      </w:r>
      <w:proofErr w:type="gramStart"/>
      <w:r w:rsidRPr="00B42681">
        <w:t>платные</w:t>
      </w:r>
      <w:proofErr w:type="gramEnd"/>
      <w:r w:rsidRPr="00B42681">
        <w:t xml:space="preserve"> по типу </w:t>
      </w:r>
      <w:proofErr w:type="spellStart"/>
      <w:r w:rsidRPr="00B42681">
        <w:t>SaaS</w:t>
      </w:r>
      <w:proofErr w:type="spellEnd"/>
      <w:r w:rsidRPr="00B42681">
        <w:t xml:space="preserve"> (взимается абонентская плата за пользование программным обеспечением или продуктом).</w:t>
      </w:r>
    </w:p>
    <w:p w:rsidR="00DB0F32" w:rsidRPr="00B42681" w:rsidRDefault="00DB0F32" w:rsidP="00DB0F32">
      <w:pPr>
        <w:ind w:firstLine="567"/>
        <w:jc w:val="both"/>
      </w:pPr>
      <w:r w:rsidRPr="00B42681">
        <w:t xml:space="preserve">Разработка мобильного приложения с помощью конструктора состоит из нескольких этапов: создание вкладок, загрузка </w:t>
      </w:r>
      <w:proofErr w:type="spellStart"/>
      <w:r w:rsidRPr="00B42681">
        <w:t>контента</w:t>
      </w:r>
      <w:proofErr w:type="spellEnd"/>
      <w:r w:rsidRPr="00B42681">
        <w:t xml:space="preserve"> (текст, фото, видео), настройка внешнего вида, подключение дополнительных функций, </w:t>
      </w:r>
      <w:proofErr w:type="spellStart"/>
      <w:r w:rsidRPr="00B42681">
        <w:t>предпросмотр</w:t>
      </w:r>
      <w:proofErr w:type="spellEnd"/>
      <w:r w:rsidRPr="00B42681">
        <w:t>, публикация в магазинах приложений (</w:t>
      </w:r>
      <w:proofErr w:type="spellStart"/>
      <w:r w:rsidRPr="00B42681">
        <w:t>App</w:t>
      </w:r>
      <w:proofErr w:type="spellEnd"/>
      <w:r w:rsidRPr="00B42681">
        <w:t xml:space="preserve"> </w:t>
      </w:r>
      <w:proofErr w:type="spellStart"/>
      <w:r w:rsidRPr="00B42681">
        <w:t>Store</w:t>
      </w:r>
      <w:proofErr w:type="spellEnd"/>
      <w:r w:rsidRPr="00B42681">
        <w:t xml:space="preserve">, </w:t>
      </w:r>
      <w:proofErr w:type="spellStart"/>
      <w:r w:rsidRPr="00B42681">
        <w:t>Google</w:t>
      </w:r>
      <w:proofErr w:type="spellEnd"/>
      <w:r w:rsidRPr="00B42681">
        <w:t xml:space="preserve"> </w:t>
      </w:r>
      <w:proofErr w:type="spellStart"/>
      <w:r w:rsidRPr="00B42681">
        <w:t>Play</w:t>
      </w:r>
      <w:proofErr w:type="spellEnd"/>
      <w:r w:rsidRPr="00B42681">
        <w:t xml:space="preserve">, </w:t>
      </w:r>
      <w:proofErr w:type="spellStart"/>
      <w:r w:rsidRPr="00B42681">
        <w:t>Windows</w:t>
      </w:r>
      <w:proofErr w:type="spellEnd"/>
      <w:r w:rsidRPr="00B42681">
        <w:t xml:space="preserve"> </w:t>
      </w:r>
      <w:proofErr w:type="spellStart"/>
      <w:r w:rsidRPr="00B42681">
        <w:t>Phone</w:t>
      </w:r>
      <w:proofErr w:type="spellEnd"/>
      <w:r w:rsidRPr="00B42681">
        <w:t xml:space="preserve"> </w:t>
      </w:r>
      <w:proofErr w:type="spellStart"/>
      <w:r w:rsidRPr="00B42681">
        <w:t>Store</w:t>
      </w:r>
      <w:proofErr w:type="spellEnd"/>
      <w:r w:rsidRPr="00B42681">
        <w:t xml:space="preserve">, </w:t>
      </w:r>
      <w:proofErr w:type="spellStart"/>
      <w:r w:rsidRPr="00B42681">
        <w:t>BlackBerry</w:t>
      </w:r>
      <w:proofErr w:type="spellEnd"/>
      <w:r w:rsidRPr="00B42681">
        <w:t xml:space="preserve"> </w:t>
      </w:r>
      <w:proofErr w:type="spellStart"/>
      <w:r w:rsidRPr="00B42681">
        <w:t>App</w:t>
      </w:r>
      <w:proofErr w:type="spellEnd"/>
      <w:r w:rsidRPr="00B42681">
        <w:t xml:space="preserve"> </w:t>
      </w:r>
      <w:proofErr w:type="spellStart"/>
      <w:r w:rsidRPr="00B42681">
        <w:t>World</w:t>
      </w:r>
      <w:proofErr w:type="spellEnd"/>
      <w:r w:rsidRPr="00B42681">
        <w:t>).</w:t>
      </w:r>
    </w:p>
    <w:p w:rsidR="00DB0F32" w:rsidRPr="00B42681" w:rsidRDefault="00DB0F32" w:rsidP="00DB0F32">
      <w:pPr>
        <w:ind w:firstLine="567"/>
        <w:jc w:val="both"/>
      </w:pPr>
      <w:r w:rsidRPr="00B42681">
        <w:t xml:space="preserve">Помимо системы разработки сервисы для создания мобильных приложений могут предлагать пользователям </w:t>
      </w:r>
      <w:proofErr w:type="spellStart"/>
      <w:r w:rsidRPr="00B42681">
        <w:t>техподдержку</w:t>
      </w:r>
      <w:proofErr w:type="spellEnd"/>
      <w:r w:rsidRPr="00B42681">
        <w:t xml:space="preserve">, </w:t>
      </w:r>
      <w:proofErr w:type="spellStart"/>
      <w:r w:rsidRPr="00B42681">
        <w:t>хостинг</w:t>
      </w:r>
      <w:proofErr w:type="spellEnd"/>
      <w:r w:rsidRPr="00B42681">
        <w:t>, аналитику, продвижение готовых приложений.</w:t>
      </w:r>
    </w:p>
    <w:p w:rsidR="00DB0F32" w:rsidRPr="00B42681" w:rsidRDefault="00DB0F32" w:rsidP="00DB0F32">
      <w:pPr>
        <w:ind w:firstLine="567"/>
        <w:jc w:val="both"/>
      </w:pPr>
      <w:r w:rsidRPr="00B42681">
        <w:t xml:space="preserve">Конструктор можно использовать для создания приложений для собственных нужд или разрабатывать приложения на заказ под своим именем – некоторые платформы работают с пользователями по принципу </w:t>
      </w:r>
      <w:proofErr w:type="spellStart"/>
      <w:r w:rsidRPr="00B42681">
        <w:t>White</w:t>
      </w:r>
      <w:proofErr w:type="spellEnd"/>
      <w:r w:rsidRPr="00B42681">
        <w:t xml:space="preserve"> </w:t>
      </w:r>
      <w:proofErr w:type="spellStart"/>
      <w:r w:rsidRPr="00B42681">
        <w:t>label</w:t>
      </w:r>
      <w:proofErr w:type="spellEnd"/>
      <w:r w:rsidRPr="00B42681">
        <w:t>. Эта услуга особенно актуальна для небольших компаний и предприятий ввиду доступной стоимости разработки при высоком качестве готового продукта.</w:t>
      </w:r>
    </w:p>
    <w:p w:rsidR="00DB0F32" w:rsidRPr="00B42681" w:rsidRDefault="00DB0F32" w:rsidP="00DB0F32">
      <w:pPr>
        <w:ind w:firstLine="567"/>
        <w:jc w:val="both"/>
      </w:pPr>
      <w:r w:rsidRPr="00B42681">
        <w:t xml:space="preserve">Конструкторы мобильных приложений для малого бизнеса предоставляют своим клиентам возможность включить в разработанное на заказ приложение дополнительные маркетинговые функции: программы лояльности, push-уведомления, </w:t>
      </w:r>
      <w:proofErr w:type="spellStart"/>
      <w:r w:rsidRPr="00B42681">
        <w:t>геотаргетинг</w:t>
      </w:r>
      <w:proofErr w:type="spellEnd"/>
      <w:r w:rsidRPr="00B42681">
        <w:t xml:space="preserve">, получение и отправка сообщений, корзина для товаров, звонок в один клик, интеграция с </w:t>
      </w:r>
      <w:proofErr w:type="spellStart"/>
      <w:r w:rsidRPr="00B42681">
        <w:t>соцсетями</w:t>
      </w:r>
      <w:proofErr w:type="spellEnd"/>
      <w:r w:rsidRPr="00B42681">
        <w:t>, размещение информации о меню и т.д.</w:t>
      </w:r>
    </w:p>
    <w:p w:rsidR="00DB0F32" w:rsidRPr="00B42681" w:rsidRDefault="00B42681" w:rsidP="00DB0F32">
      <w:pPr>
        <w:pStyle w:val="3"/>
        <w:spacing w:before="0"/>
        <w:jc w:val="center"/>
        <w:rPr>
          <w:rFonts w:ascii="Times New Roman" w:hAnsi="Times New Roman" w:cs="Times New Roman"/>
          <w:b w:val="0"/>
          <w:color w:val="auto"/>
        </w:rPr>
      </w:pPr>
      <w:r w:rsidRPr="00B42681">
        <w:rPr>
          <w:rFonts w:ascii="Times New Roman" w:hAnsi="Times New Roman" w:cs="Times New Roman"/>
          <w:b w:val="0"/>
          <w:color w:val="auto"/>
        </w:rPr>
        <w:lastRenderedPageBreak/>
        <w:t>13.2. ШЕСТЬ САМЫХ ПОПУЛЯРНЫХ</w:t>
      </w:r>
      <w:r w:rsidRPr="00B42681">
        <w:rPr>
          <w:rFonts w:ascii="Times New Roman" w:hAnsi="Times New Roman" w:cs="Times New Roman"/>
          <w:b w:val="0"/>
          <w:color w:val="auto"/>
        </w:rPr>
        <w:br/>
        <w:t>ГРАФИЧЕСКИХ КОНСТРУКТОРОВ ПРИЛОЖЕНИЙ</w:t>
      </w:r>
    </w:p>
    <w:p w:rsidR="00DB0F32" w:rsidRPr="00B42681" w:rsidRDefault="00DB0F32" w:rsidP="00DB0F32">
      <w:pPr>
        <w:pStyle w:val="3"/>
        <w:spacing w:before="0"/>
        <w:jc w:val="both"/>
        <w:rPr>
          <w:rFonts w:ascii="Times New Roman" w:hAnsi="Times New Roman" w:cs="Times New Roman"/>
          <w:b w:val="0"/>
          <w:color w:val="auto"/>
        </w:rPr>
      </w:pPr>
    </w:p>
    <w:p w:rsidR="00DB0F32" w:rsidRPr="00B42681" w:rsidRDefault="00B42681" w:rsidP="00DB0F32">
      <w:pPr>
        <w:pStyle w:val="3"/>
        <w:spacing w:before="0"/>
        <w:jc w:val="center"/>
        <w:rPr>
          <w:rFonts w:ascii="Times New Roman" w:hAnsi="Times New Roman" w:cs="Times New Roman"/>
          <w:b w:val="0"/>
          <w:color w:val="auto"/>
        </w:rPr>
      </w:pPr>
      <w:r w:rsidRPr="00B42681">
        <w:rPr>
          <w:rFonts w:ascii="Times New Roman" w:hAnsi="Times New Roman" w:cs="Times New Roman"/>
          <w:b w:val="0"/>
          <w:color w:val="auto"/>
        </w:rPr>
        <w:t xml:space="preserve">13.2.1. </w:t>
      </w:r>
      <w:r w:rsidR="00DB0F32" w:rsidRPr="00B42681">
        <w:rPr>
          <w:rFonts w:ascii="Times New Roman" w:hAnsi="Times New Roman" w:cs="Times New Roman"/>
          <w:b w:val="0"/>
          <w:color w:val="auto"/>
        </w:rPr>
        <w:t>THEAPPBUILDER</w:t>
      </w:r>
    </w:p>
    <w:p w:rsidR="00DB0F32" w:rsidRPr="00B42681" w:rsidRDefault="00DB0F32" w:rsidP="00DB0F32">
      <w:pPr>
        <w:jc w:val="both"/>
        <w:rPr>
          <w:rFonts w:eastAsiaTheme="minorEastAsia"/>
        </w:rPr>
      </w:pPr>
    </w:p>
    <w:p w:rsidR="00DB0F32" w:rsidRPr="00B42681" w:rsidRDefault="00DB0F32" w:rsidP="00DB0F32">
      <w:pPr>
        <w:ind w:firstLine="567"/>
        <w:jc w:val="both"/>
        <w:rPr>
          <w:rFonts w:eastAsiaTheme="minorEastAsia"/>
        </w:rPr>
      </w:pPr>
      <w:r w:rsidRPr="00B42681">
        <w:rPr>
          <w:rFonts w:eastAsiaTheme="minorEastAsia"/>
        </w:rPr>
        <w:t>Это бесплатный инструмент создания приложения. Явное неудобство состоит в том, что русского языка нет вообще, поэтому начальные знания английского языка вам необходимы, но в целом разобраться нетрудно.</w:t>
      </w:r>
    </w:p>
    <w:p w:rsidR="00DB0F32" w:rsidRPr="00B42681" w:rsidRDefault="00DB0F32" w:rsidP="00DB0F32">
      <w:pPr>
        <w:ind w:firstLine="567"/>
        <w:jc w:val="both"/>
        <w:rPr>
          <w:rFonts w:eastAsiaTheme="minorEastAsia"/>
        </w:rPr>
      </w:pPr>
      <w:r w:rsidRPr="00B42681">
        <w:rPr>
          <w:rFonts w:eastAsiaTheme="minorEastAsia"/>
        </w:rPr>
        <w:t>Сервис отлично подойдёт для начального и среднего уровня знания темы. Доступны пошаговые инструкции, также есть полезные советы.</w:t>
      </w:r>
    </w:p>
    <w:p w:rsidR="00DB0F32" w:rsidRPr="00B42681" w:rsidRDefault="00DB0F32" w:rsidP="00DB0F32">
      <w:pPr>
        <w:ind w:firstLine="567"/>
        <w:jc w:val="both"/>
        <w:rPr>
          <w:rFonts w:eastAsiaTheme="minorEastAsia"/>
        </w:rPr>
      </w:pPr>
      <w:r w:rsidRPr="00B42681">
        <w:rPr>
          <w:rFonts w:eastAsiaTheme="minorEastAsia"/>
        </w:rPr>
        <w:t>Перечислю главные достоинства THEAPPBUILDER:</w:t>
      </w:r>
    </w:p>
    <w:p w:rsidR="00DB0F32" w:rsidRPr="00B42681" w:rsidRDefault="00DB0F32" w:rsidP="00FD09CF">
      <w:pPr>
        <w:pStyle w:val="ac"/>
        <w:numPr>
          <w:ilvl w:val="0"/>
          <w:numId w:val="2"/>
        </w:numPr>
        <w:suppressAutoHyphens w:val="0"/>
        <w:jc w:val="both"/>
      </w:pPr>
      <w:r w:rsidRPr="00B42681">
        <w:t>Невероятно богатый выбор готовых шаблонов. Идеально подходит для создания простых, незамысловатых приложений для Android.</w:t>
      </w:r>
    </w:p>
    <w:p w:rsidR="00DB0F32" w:rsidRPr="00B42681" w:rsidRDefault="00DB0F32" w:rsidP="00FD09CF">
      <w:pPr>
        <w:pStyle w:val="ac"/>
        <w:numPr>
          <w:ilvl w:val="0"/>
          <w:numId w:val="2"/>
        </w:numPr>
        <w:suppressAutoHyphens w:val="0"/>
        <w:jc w:val="both"/>
      </w:pPr>
      <w:r w:rsidRPr="00B42681">
        <w:t>Очень детальная статистика по созданию ваших приложений, доступная в простой форме.</w:t>
      </w:r>
    </w:p>
    <w:p w:rsidR="00DB0F32" w:rsidRPr="00B42681" w:rsidRDefault="00DB0F32" w:rsidP="00FD09CF">
      <w:pPr>
        <w:pStyle w:val="ac"/>
        <w:numPr>
          <w:ilvl w:val="0"/>
          <w:numId w:val="2"/>
        </w:numPr>
        <w:suppressAutoHyphens w:val="0"/>
        <w:jc w:val="both"/>
      </w:pPr>
      <w:r w:rsidRPr="00B42681">
        <w:t>Публикация вашего приложения в Google Play, не составит вам больших усилий.</w:t>
      </w:r>
    </w:p>
    <w:p w:rsidR="00DB0F32" w:rsidRPr="00B42681" w:rsidRDefault="00DB0F32" w:rsidP="00DB0F32">
      <w:pPr>
        <w:suppressAutoHyphens w:val="0"/>
        <w:jc w:val="both"/>
      </w:pPr>
    </w:p>
    <w:p w:rsidR="00DB0F32" w:rsidRPr="00B42681" w:rsidRDefault="00DB0F32" w:rsidP="00B42681">
      <w:pPr>
        <w:jc w:val="center"/>
        <w:rPr>
          <w:rFonts w:eastAsiaTheme="minorEastAsia"/>
        </w:rPr>
      </w:pPr>
      <w:r w:rsidRPr="00B42681">
        <w:rPr>
          <w:noProof/>
          <w:lang w:eastAsia="ru-RU"/>
        </w:rPr>
        <w:drawing>
          <wp:inline distT="0" distB="0" distL="0" distR="0">
            <wp:extent cx="4835156" cy="2238102"/>
            <wp:effectExtent l="19050" t="0" r="3544" b="0"/>
            <wp:docPr id="9" name="Рисунок 9" descr="THEAPPBUILDER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APPBUILDER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link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893" cy="22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F32" w:rsidRPr="00B42681" w:rsidRDefault="00DB0F32" w:rsidP="00DB0F32">
      <w:pPr>
        <w:pStyle w:val="3"/>
        <w:spacing w:before="0"/>
        <w:jc w:val="both"/>
        <w:rPr>
          <w:rFonts w:ascii="Times New Roman" w:hAnsi="Times New Roman" w:cs="Times New Roman"/>
          <w:b w:val="0"/>
          <w:color w:val="auto"/>
        </w:rPr>
      </w:pPr>
    </w:p>
    <w:p w:rsidR="00B42681" w:rsidRPr="00B42681" w:rsidRDefault="00B42681" w:rsidP="00DB0F32">
      <w:pPr>
        <w:pStyle w:val="3"/>
        <w:spacing w:before="0"/>
        <w:jc w:val="center"/>
        <w:rPr>
          <w:rFonts w:ascii="Times New Roman" w:hAnsi="Times New Roman" w:cs="Times New Roman"/>
          <w:b w:val="0"/>
          <w:color w:val="auto"/>
        </w:rPr>
      </w:pPr>
    </w:p>
    <w:p w:rsidR="00DB0F32" w:rsidRPr="00B42681" w:rsidRDefault="00B42681" w:rsidP="00DB0F32">
      <w:pPr>
        <w:pStyle w:val="3"/>
        <w:spacing w:before="0"/>
        <w:jc w:val="center"/>
        <w:rPr>
          <w:rFonts w:ascii="Times New Roman" w:hAnsi="Times New Roman" w:cs="Times New Roman"/>
          <w:b w:val="0"/>
          <w:color w:val="auto"/>
        </w:rPr>
      </w:pPr>
      <w:r w:rsidRPr="00B42681">
        <w:rPr>
          <w:rFonts w:ascii="Times New Roman" w:hAnsi="Times New Roman" w:cs="Times New Roman"/>
          <w:b w:val="0"/>
          <w:color w:val="auto"/>
        </w:rPr>
        <w:t xml:space="preserve">13.2.2. </w:t>
      </w:r>
      <w:r w:rsidR="00DB0F32" w:rsidRPr="00B42681">
        <w:rPr>
          <w:rFonts w:ascii="Times New Roman" w:hAnsi="Times New Roman" w:cs="Times New Roman"/>
          <w:b w:val="0"/>
          <w:color w:val="auto"/>
        </w:rPr>
        <w:t>APPSGEYSER</w:t>
      </w:r>
    </w:p>
    <w:p w:rsidR="00DB0F32" w:rsidRPr="00B42681" w:rsidRDefault="00DB0F32" w:rsidP="00DB0F32">
      <w:pPr>
        <w:jc w:val="both"/>
        <w:rPr>
          <w:rFonts w:eastAsiaTheme="minorEastAsia"/>
        </w:rPr>
      </w:pPr>
    </w:p>
    <w:p w:rsidR="00DB0F32" w:rsidRPr="00B42681" w:rsidRDefault="00DB0F32" w:rsidP="00DB0F32">
      <w:pPr>
        <w:ind w:firstLine="567"/>
        <w:jc w:val="both"/>
        <w:rPr>
          <w:rFonts w:eastAsiaTheme="minorEastAsia"/>
        </w:rPr>
      </w:pPr>
      <w:r w:rsidRPr="00B42681">
        <w:rPr>
          <w:rFonts w:eastAsiaTheme="minorEastAsia"/>
        </w:rPr>
        <w:t xml:space="preserve">Самый быстрый конструктор приложений. Главное преимущество данного редактора – вшивать ссылки и рекламу вашего сайта в приложения </w:t>
      </w:r>
      <w:proofErr w:type="spellStart"/>
      <w:r w:rsidRPr="00B42681">
        <w:rPr>
          <w:rFonts w:eastAsiaTheme="minorEastAsia"/>
        </w:rPr>
        <w:t>Android</w:t>
      </w:r>
      <w:proofErr w:type="spellEnd"/>
      <w:r w:rsidRPr="00B42681">
        <w:rPr>
          <w:rFonts w:eastAsiaTheme="minorEastAsia"/>
        </w:rPr>
        <w:t>.</w:t>
      </w:r>
    </w:p>
    <w:p w:rsidR="00DB0F32" w:rsidRPr="00B42681" w:rsidRDefault="00DB0F32" w:rsidP="00DB0F32">
      <w:pPr>
        <w:ind w:firstLine="567"/>
        <w:jc w:val="both"/>
        <w:rPr>
          <w:rFonts w:eastAsiaTheme="minorEastAsia"/>
        </w:rPr>
      </w:pPr>
    </w:p>
    <w:p w:rsidR="00DB0F32" w:rsidRPr="00B42681" w:rsidRDefault="00DB0F32" w:rsidP="00DB0F32">
      <w:pPr>
        <w:jc w:val="center"/>
        <w:rPr>
          <w:rFonts w:eastAsiaTheme="minorEastAsia"/>
        </w:rPr>
      </w:pPr>
      <w:r w:rsidRPr="00B42681">
        <w:rPr>
          <w:noProof/>
          <w:lang w:eastAsia="ru-RU"/>
        </w:rPr>
        <w:drawing>
          <wp:inline distT="0" distB="0" distL="0" distR="0">
            <wp:extent cx="5547071" cy="2567635"/>
            <wp:effectExtent l="19050" t="0" r="0" b="0"/>
            <wp:docPr id="11" name="Рисунок 11" descr="appsgeyser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ppsgeyser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link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544" cy="2567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F32" w:rsidRPr="00B42681" w:rsidRDefault="00DB0F32" w:rsidP="00DB0F32">
      <w:pPr>
        <w:ind w:firstLine="567"/>
        <w:jc w:val="both"/>
        <w:rPr>
          <w:rFonts w:eastAsiaTheme="minorEastAsia"/>
        </w:rPr>
      </w:pPr>
      <w:r w:rsidRPr="00B42681">
        <w:rPr>
          <w:rFonts w:eastAsiaTheme="minorEastAsia"/>
        </w:rPr>
        <w:lastRenderedPageBreak/>
        <w:t>Вот еще некоторые главные отличия данного сервиса:</w:t>
      </w:r>
    </w:p>
    <w:p w:rsidR="00DB0F32" w:rsidRPr="00B42681" w:rsidRDefault="00DB0F32" w:rsidP="00FD09CF">
      <w:pPr>
        <w:pStyle w:val="ac"/>
        <w:numPr>
          <w:ilvl w:val="0"/>
          <w:numId w:val="2"/>
        </w:numPr>
        <w:suppressAutoHyphens w:val="0"/>
        <w:jc w:val="both"/>
      </w:pPr>
      <w:r w:rsidRPr="00B42681">
        <w:t>Написание приложений происходит довольно быстро;</w:t>
      </w:r>
    </w:p>
    <w:p w:rsidR="00DB0F32" w:rsidRPr="00B42681" w:rsidRDefault="00DB0F32" w:rsidP="00FD09CF">
      <w:pPr>
        <w:pStyle w:val="ac"/>
        <w:numPr>
          <w:ilvl w:val="0"/>
          <w:numId w:val="2"/>
        </w:numPr>
        <w:suppressAutoHyphens w:val="0"/>
        <w:jc w:val="both"/>
      </w:pPr>
      <w:r w:rsidRPr="00B42681">
        <w:t>Создавать действительно рабочие игры с отменной графикой;</w:t>
      </w:r>
    </w:p>
    <w:p w:rsidR="00DB0F32" w:rsidRPr="00B42681" w:rsidRDefault="00DB0F32" w:rsidP="00FD09CF">
      <w:pPr>
        <w:pStyle w:val="ac"/>
        <w:numPr>
          <w:ilvl w:val="0"/>
          <w:numId w:val="2"/>
        </w:numPr>
        <w:suppressAutoHyphens w:val="0"/>
        <w:jc w:val="both"/>
      </w:pPr>
      <w:r w:rsidRPr="00B42681">
        <w:t xml:space="preserve">Понятная и удобная публикация в </w:t>
      </w:r>
      <w:proofErr w:type="spellStart"/>
      <w:r w:rsidRPr="00B42681">
        <w:t>Google</w:t>
      </w:r>
      <w:proofErr w:type="spellEnd"/>
      <w:r w:rsidRPr="00B42681">
        <w:t xml:space="preserve"> </w:t>
      </w:r>
      <w:proofErr w:type="spellStart"/>
      <w:r w:rsidRPr="00B42681">
        <w:t>Play</w:t>
      </w:r>
      <w:proofErr w:type="spellEnd"/>
      <w:r w:rsidRPr="00B42681">
        <w:t>;</w:t>
      </w:r>
    </w:p>
    <w:p w:rsidR="00DB0F32" w:rsidRPr="00B42681" w:rsidRDefault="00DB0F32" w:rsidP="00FD09CF">
      <w:pPr>
        <w:pStyle w:val="ac"/>
        <w:numPr>
          <w:ilvl w:val="0"/>
          <w:numId w:val="2"/>
        </w:numPr>
        <w:suppressAutoHyphens w:val="0"/>
        <w:jc w:val="both"/>
      </w:pPr>
      <w:proofErr w:type="spellStart"/>
      <w:r w:rsidRPr="00B42681">
        <w:t>AppsGeyser</w:t>
      </w:r>
      <w:proofErr w:type="spellEnd"/>
      <w:r w:rsidRPr="00B42681">
        <w:t xml:space="preserve"> дает вам работу по </w:t>
      </w:r>
      <w:proofErr w:type="spellStart"/>
      <w:r w:rsidRPr="00B42681">
        <w:t>монетизировании</w:t>
      </w:r>
      <w:proofErr w:type="spellEnd"/>
      <w:r w:rsidRPr="00B42681">
        <w:t xml:space="preserve"> приложения, непосредственно из нее;</w:t>
      </w:r>
    </w:p>
    <w:p w:rsidR="00DB0F32" w:rsidRPr="00B42681" w:rsidRDefault="00DB0F32" w:rsidP="00FD09CF">
      <w:pPr>
        <w:pStyle w:val="ac"/>
        <w:numPr>
          <w:ilvl w:val="0"/>
          <w:numId w:val="2"/>
        </w:numPr>
        <w:suppressAutoHyphens w:val="0"/>
        <w:jc w:val="both"/>
      </w:pPr>
      <w:r w:rsidRPr="00B42681">
        <w:t>В режиме онлайн вам доступно: создавать, редактировать и выкладывать в интернет, любые ваши приложения.</w:t>
      </w:r>
    </w:p>
    <w:p w:rsidR="00DB0F32" w:rsidRPr="00B42681" w:rsidRDefault="00DB0F32" w:rsidP="00DB0F32">
      <w:pPr>
        <w:jc w:val="both"/>
        <w:rPr>
          <w:rFonts w:eastAsiaTheme="minorEastAsia"/>
          <w:u w:val="single"/>
        </w:rPr>
      </w:pPr>
    </w:p>
    <w:p w:rsidR="00DB0F32" w:rsidRPr="00B42681" w:rsidRDefault="00DB0F32" w:rsidP="00DB0F32">
      <w:pPr>
        <w:pStyle w:val="3"/>
        <w:spacing w:before="0"/>
        <w:jc w:val="both"/>
        <w:rPr>
          <w:rFonts w:ascii="Times New Roman" w:hAnsi="Times New Roman" w:cs="Times New Roman"/>
          <w:b w:val="0"/>
          <w:color w:val="auto"/>
        </w:rPr>
      </w:pPr>
    </w:p>
    <w:p w:rsidR="00DB0F32" w:rsidRPr="00B42681" w:rsidRDefault="00B42681" w:rsidP="00DB0F32">
      <w:pPr>
        <w:pStyle w:val="3"/>
        <w:spacing w:before="0"/>
        <w:jc w:val="center"/>
        <w:rPr>
          <w:rFonts w:ascii="Times New Roman" w:hAnsi="Times New Roman" w:cs="Times New Roman"/>
          <w:b w:val="0"/>
          <w:color w:val="auto"/>
        </w:rPr>
      </w:pPr>
      <w:r w:rsidRPr="00B42681">
        <w:rPr>
          <w:rFonts w:ascii="Times New Roman" w:hAnsi="Times New Roman" w:cs="Times New Roman"/>
          <w:b w:val="0"/>
          <w:color w:val="auto"/>
        </w:rPr>
        <w:t xml:space="preserve">13.2.3. </w:t>
      </w:r>
      <w:r w:rsidR="00DB0F32" w:rsidRPr="00B42681">
        <w:rPr>
          <w:rFonts w:ascii="Times New Roman" w:hAnsi="Times New Roman" w:cs="Times New Roman"/>
          <w:b w:val="0"/>
          <w:color w:val="auto"/>
        </w:rPr>
        <w:t>IBUILDAPP</w:t>
      </w:r>
    </w:p>
    <w:p w:rsidR="00DB0F32" w:rsidRPr="00B42681" w:rsidRDefault="00DB0F32" w:rsidP="00DB0F32">
      <w:pPr>
        <w:ind w:firstLine="567"/>
        <w:jc w:val="both"/>
        <w:rPr>
          <w:rFonts w:eastAsiaTheme="minorEastAsia"/>
        </w:rPr>
      </w:pPr>
    </w:p>
    <w:p w:rsidR="00DB0F32" w:rsidRPr="00B42681" w:rsidRDefault="00DB0F32" w:rsidP="00DB0F32">
      <w:pPr>
        <w:ind w:firstLine="567"/>
        <w:jc w:val="both"/>
        <w:rPr>
          <w:rFonts w:eastAsiaTheme="minorEastAsia"/>
        </w:rPr>
      </w:pPr>
      <w:r w:rsidRPr="00B42681">
        <w:rPr>
          <w:rFonts w:eastAsiaTheme="minorEastAsia"/>
        </w:rPr>
        <w:t xml:space="preserve">Этот редактор, можно смело именовать как – конструктор приложений. </w:t>
      </w:r>
      <w:proofErr w:type="gramStart"/>
      <w:r w:rsidRPr="00B42681">
        <w:rPr>
          <w:rFonts w:eastAsiaTheme="minorEastAsia"/>
        </w:rPr>
        <w:t xml:space="preserve">Что вам будет нужно, так это складывать уже существующие </w:t>
      </w:r>
      <w:proofErr w:type="spellStart"/>
      <w:r w:rsidRPr="00B42681">
        <w:rPr>
          <w:rFonts w:eastAsiaTheme="minorEastAsia"/>
        </w:rPr>
        <w:t>пазлы</w:t>
      </w:r>
      <w:proofErr w:type="spellEnd"/>
      <w:r w:rsidRPr="00B42681">
        <w:rPr>
          <w:rFonts w:eastAsiaTheme="minorEastAsia"/>
        </w:rPr>
        <w:t>, которых собранно очень много в инструменте.</w:t>
      </w:r>
      <w:proofErr w:type="gramEnd"/>
    </w:p>
    <w:p w:rsidR="00DB0F32" w:rsidRPr="00B42681" w:rsidRDefault="00DB0F32" w:rsidP="00DB0F32">
      <w:pPr>
        <w:jc w:val="both"/>
        <w:rPr>
          <w:rFonts w:eastAsiaTheme="minorEastAsia"/>
        </w:rPr>
      </w:pPr>
    </w:p>
    <w:p w:rsidR="00DB0F32" w:rsidRPr="00B42681" w:rsidRDefault="00DB0F32" w:rsidP="00DB0F32">
      <w:pPr>
        <w:jc w:val="center"/>
        <w:rPr>
          <w:rFonts w:eastAsiaTheme="minorEastAsia"/>
        </w:rPr>
      </w:pPr>
      <w:r w:rsidRPr="00B42681">
        <w:rPr>
          <w:noProof/>
          <w:lang w:eastAsia="ru-RU"/>
        </w:rPr>
        <w:drawing>
          <wp:inline distT="0" distB="0" distL="0" distR="0">
            <wp:extent cx="6147663" cy="2845637"/>
            <wp:effectExtent l="19050" t="0" r="5487" b="0"/>
            <wp:docPr id="13" name="Рисунок 13" descr="IBUILDAPP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BUILDAPP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link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901" cy="2845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F32" w:rsidRPr="00B42681" w:rsidRDefault="00DB0F32" w:rsidP="00DB0F32">
      <w:pPr>
        <w:jc w:val="both"/>
        <w:rPr>
          <w:rFonts w:eastAsiaTheme="minorEastAsia"/>
        </w:rPr>
      </w:pPr>
    </w:p>
    <w:p w:rsidR="00DB0F32" w:rsidRPr="00B42681" w:rsidRDefault="00DB0F32" w:rsidP="00DB0F32">
      <w:pPr>
        <w:ind w:firstLine="567"/>
        <w:jc w:val="both"/>
        <w:rPr>
          <w:rFonts w:eastAsiaTheme="minorEastAsia"/>
        </w:rPr>
      </w:pPr>
      <w:r w:rsidRPr="00B42681">
        <w:rPr>
          <w:rFonts w:eastAsiaTheme="minorEastAsia"/>
        </w:rPr>
        <w:t>Перечислим особенности IBUILDAPP:</w:t>
      </w:r>
    </w:p>
    <w:p w:rsidR="00DB0F32" w:rsidRPr="00B42681" w:rsidRDefault="00DB0F32" w:rsidP="00FD09CF">
      <w:pPr>
        <w:pStyle w:val="ac"/>
        <w:numPr>
          <w:ilvl w:val="0"/>
          <w:numId w:val="2"/>
        </w:numPr>
        <w:suppressAutoHyphens w:val="0"/>
        <w:jc w:val="both"/>
      </w:pPr>
      <w:r w:rsidRPr="00B42681">
        <w:t xml:space="preserve">Очень объемный софт шаблонов на разные тематики: </w:t>
      </w:r>
      <w:proofErr w:type="spellStart"/>
      <w:r w:rsidRPr="00B42681">
        <w:t>фотостудии</w:t>
      </w:r>
      <w:proofErr w:type="spellEnd"/>
      <w:r w:rsidRPr="00B42681">
        <w:t>, такси, рестораны, перевозки и многое другое. Выбирайте свой шаблон и подгоняйте его под свои нужды.</w:t>
      </w:r>
    </w:p>
    <w:p w:rsidR="00DB0F32" w:rsidRPr="00B42681" w:rsidRDefault="00DB0F32" w:rsidP="00FD09CF">
      <w:pPr>
        <w:pStyle w:val="ac"/>
        <w:numPr>
          <w:ilvl w:val="0"/>
          <w:numId w:val="2"/>
        </w:numPr>
        <w:suppressAutoHyphens w:val="0"/>
        <w:jc w:val="both"/>
      </w:pPr>
      <w:r w:rsidRPr="00B42681">
        <w:t>Наличие инструментов для продвижения вашего приложения в Google Play. Теперь вам не стоит переживать, за место под солнцем, программа сделает это за вас и продвинет в рейтинге ваш проект.</w:t>
      </w:r>
    </w:p>
    <w:p w:rsidR="00DB0F32" w:rsidRPr="00B42681" w:rsidRDefault="00DB0F32" w:rsidP="00FD09CF">
      <w:pPr>
        <w:pStyle w:val="ac"/>
        <w:numPr>
          <w:ilvl w:val="0"/>
          <w:numId w:val="2"/>
        </w:numPr>
        <w:suppressAutoHyphens w:val="0"/>
        <w:jc w:val="both"/>
      </w:pPr>
      <w:r w:rsidRPr="00B42681">
        <w:t>Подключение рекламы к вашему проекту, создавая тем самым возможность принести вам прибыль.</w:t>
      </w:r>
    </w:p>
    <w:p w:rsidR="00DB0F32" w:rsidRPr="00B42681" w:rsidRDefault="00DB0F32" w:rsidP="00DB0F32">
      <w:pPr>
        <w:jc w:val="both"/>
      </w:pPr>
    </w:p>
    <w:p w:rsidR="00DB0F32" w:rsidRPr="00B42681" w:rsidRDefault="00B42681" w:rsidP="00DB0F32">
      <w:pPr>
        <w:pStyle w:val="3"/>
        <w:spacing w:before="0"/>
        <w:jc w:val="center"/>
        <w:rPr>
          <w:rFonts w:ascii="Times New Roman" w:hAnsi="Times New Roman" w:cs="Times New Roman"/>
          <w:b w:val="0"/>
          <w:color w:val="auto"/>
        </w:rPr>
      </w:pPr>
      <w:r w:rsidRPr="00B42681">
        <w:rPr>
          <w:rFonts w:ascii="Times New Roman" w:hAnsi="Times New Roman" w:cs="Times New Roman"/>
          <w:b w:val="0"/>
          <w:color w:val="auto"/>
        </w:rPr>
        <w:t xml:space="preserve">13.2.4. </w:t>
      </w:r>
      <w:r w:rsidR="00DB0F32" w:rsidRPr="00B42681">
        <w:rPr>
          <w:rFonts w:ascii="Times New Roman" w:hAnsi="Times New Roman" w:cs="Times New Roman"/>
          <w:b w:val="0"/>
          <w:color w:val="auto"/>
        </w:rPr>
        <w:t>APPSMAKERSTORE</w:t>
      </w:r>
    </w:p>
    <w:p w:rsidR="00DB0F32" w:rsidRPr="00B42681" w:rsidRDefault="00DB0F32" w:rsidP="00DB0F32">
      <w:pPr>
        <w:jc w:val="both"/>
        <w:rPr>
          <w:rFonts w:eastAsiaTheme="minorEastAsia"/>
        </w:rPr>
      </w:pPr>
    </w:p>
    <w:p w:rsidR="00DB0F32" w:rsidRPr="00B42681" w:rsidRDefault="00DB0F32" w:rsidP="00DB0F32">
      <w:pPr>
        <w:ind w:firstLine="567"/>
        <w:jc w:val="both"/>
        <w:rPr>
          <w:rFonts w:eastAsiaTheme="minorEastAsia"/>
        </w:rPr>
      </w:pPr>
      <w:r w:rsidRPr="00B42681">
        <w:rPr>
          <w:rFonts w:eastAsiaTheme="minorEastAsia"/>
        </w:rPr>
        <w:t>Это универсальный инструмент, позволяющий вам создавать приложения сразу в нескольких мобильных устройствах. Разные операционные системы на телефонах, теперь вам не помещают в размещении вашей программы на них.</w:t>
      </w:r>
    </w:p>
    <w:p w:rsidR="00DB0F32" w:rsidRPr="00B42681" w:rsidRDefault="00DB0F32" w:rsidP="00AF34B3">
      <w:pPr>
        <w:jc w:val="center"/>
        <w:rPr>
          <w:rFonts w:eastAsiaTheme="minorEastAsia"/>
        </w:rPr>
      </w:pPr>
      <w:r w:rsidRPr="00B42681">
        <w:rPr>
          <w:noProof/>
          <w:lang w:eastAsia="ru-RU"/>
        </w:rPr>
        <w:lastRenderedPageBreak/>
        <w:drawing>
          <wp:inline distT="0" distB="0" distL="0" distR="0">
            <wp:extent cx="5955328" cy="2756608"/>
            <wp:effectExtent l="19050" t="0" r="7322" b="0"/>
            <wp:docPr id="15" name="Рисунок 15" descr="APPSMAKERSTORE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PPSMAKERSTORE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link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892" cy="275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F32" w:rsidRPr="00B42681" w:rsidRDefault="00DB0F32" w:rsidP="00DB0F32">
      <w:pPr>
        <w:jc w:val="both"/>
        <w:rPr>
          <w:rFonts w:eastAsiaTheme="minorEastAsia"/>
        </w:rPr>
      </w:pPr>
    </w:p>
    <w:p w:rsidR="00DB0F32" w:rsidRPr="00B42681" w:rsidRDefault="00DB0F32" w:rsidP="00DB0F32">
      <w:pPr>
        <w:ind w:firstLine="567"/>
        <w:jc w:val="both"/>
        <w:rPr>
          <w:rFonts w:eastAsiaTheme="minorEastAsia"/>
        </w:rPr>
      </w:pPr>
      <w:r w:rsidRPr="00B42681">
        <w:rPr>
          <w:rFonts w:eastAsiaTheme="minorEastAsia"/>
        </w:rPr>
        <w:t>Создавайте для разных операционных программ. Выделяем достоинства данного инструмента:</w:t>
      </w:r>
    </w:p>
    <w:p w:rsidR="00DB0F32" w:rsidRPr="00B42681" w:rsidRDefault="00DB0F32" w:rsidP="00FD09CF">
      <w:pPr>
        <w:pStyle w:val="ac"/>
        <w:numPr>
          <w:ilvl w:val="0"/>
          <w:numId w:val="2"/>
        </w:numPr>
        <w:suppressAutoHyphens w:val="0"/>
        <w:jc w:val="both"/>
      </w:pPr>
      <w:r w:rsidRPr="00B42681">
        <w:t>Работать с конструктором в режиме онлайн</w:t>
      </w:r>
      <w:r w:rsidR="00B42681" w:rsidRPr="00B42681">
        <w:t>;</w:t>
      </w:r>
    </w:p>
    <w:p w:rsidR="00DB0F32" w:rsidRPr="00B42681" w:rsidRDefault="00DB0F32" w:rsidP="00FD09CF">
      <w:pPr>
        <w:pStyle w:val="ac"/>
        <w:numPr>
          <w:ilvl w:val="0"/>
          <w:numId w:val="2"/>
        </w:numPr>
        <w:suppressAutoHyphens w:val="0"/>
        <w:jc w:val="both"/>
      </w:pPr>
      <w:r w:rsidRPr="00B42681">
        <w:t xml:space="preserve">Регистрация </w:t>
      </w:r>
      <w:proofErr w:type="gramStart"/>
      <w:r w:rsidRPr="00B42681">
        <w:t>бесплатного</w:t>
      </w:r>
      <w:proofErr w:type="gramEnd"/>
      <w:r w:rsidRPr="00B42681">
        <w:t xml:space="preserve"> аккаунта</w:t>
      </w:r>
      <w:r w:rsidR="00B42681" w:rsidRPr="00B42681">
        <w:t>;</w:t>
      </w:r>
    </w:p>
    <w:p w:rsidR="00DB0F32" w:rsidRPr="00B42681" w:rsidRDefault="00DB0F32" w:rsidP="00FD09CF">
      <w:pPr>
        <w:pStyle w:val="ac"/>
        <w:numPr>
          <w:ilvl w:val="0"/>
          <w:numId w:val="2"/>
        </w:numPr>
        <w:suppressAutoHyphens w:val="0"/>
        <w:jc w:val="both"/>
      </w:pPr>
      <w:r w:rsidRPr="00B42681">
        <w:t>Более разнообразный набор шаблонов, чем у конкурентов.</w:t>
      </w:r>
    </w:p>
    <w:p w:rsidR="00DB0F32" w:rsidRPr="00B42681" w:rsidRDefault="00DB0F32" w:rsidP="00DB0F32">
      <w:pPr>
        <w:jc w:val="both"/>
      </w:pPr>
    </w:p>
    <w:p w:rsidR="00DB0F32" w:rsidRPr="00B42681" w:rsidRDefault="00DB0F32" w:rsidP="00DB0F32">
      <w:pPr>
        <w:jc w:val="both"/>
      </w:pPr>
    </w:p>
    <w:p w:rsidR="00DB0F32" w:rsidRPr="00B42681" w:rsidRDefault="00B42681" w:rsidP="00DB0F32">
      <w:pPr>
        <w:pStyle w:val="3"/>
        <w:spacing w:before="0"/>
        <w:jc w:val="center"/>
        <w:rPr>
          <w:rFonts w:ascii="Times New Roman" w:hAnsi="Times New Roman" w:cs="Times New Roman"/>
          <w:b w:val="0"/>
          <w:color w:val="auto"/>
        </w:rPr>
      </w:pPr>
      <w:r w:rsidRPr="00B42681">
        <w:rPr>
          <w:rFonts w:ascii="Times New Roman" w:hAnsi="Times New Roman" w:cs="Times New Roman"/>
          <w:b w:val="0"/>
          <w:color w:val="auto"/>
        </w:rPr>
        <w:t xml:space="preserve">13.2.5. </w:t>
      </w:r>
      <w:r w:rsidR="00DB0F32" w:rsidRPr="00B42681">
        <w:rPr>
          <w:rFonts w:ascii="Times New Roman" w:hAnsi="Times New Roman" w:cs="Times New Roman"/>
          <w:b w:val="0"/>
          <w:color w:val="auto"/>
        </w:rPr>
        <w:t>APPLICATIONCRAFT</w:t>
      </w:r>
    </w:p>
    <w:p w:rsidR="00DB0F32" w:rsidRPr="00B42681" w:rsidRDefault="00DB0F32" w:rsidP="00DB0F32"/>
    <w:p w:rsidR="00DB0F32" w:rsidRPr="00B42681" w:rsidRDefault="00DB0F32" w:rsidP="00DB0F32">
      <w:pPr>
        <w:ind w:firstLine="567"/>
        <w:jc w:val="both"/>
        <w:rPr>
          <w:rFonts w:eastAsiaTheme="minorEastAsia"/>
        </w:rPr>
      </w:pPr>
      <w:r w:rsidRPr="00B42681">
        <w:rPr>
          <w:rFonts w:eastAsiaTheme="minorEastAsia"/>
        </w:rPr>
        <w:t xml:space="preserve">Для работы на этом ресурсе, нужно зарегистрировать </w:t>
      </w:r>
      <w:proofErr w:type="spellStart"/>
      <w:r w:rsidRPr="00B42681">
        <w:rPr>
          <w:rFonts w:eastAsiaTheme="minorEastAsia"/>
        </w:rPr>
        <w:t>аккаунт</w:t>
      </w:r>
      <w:proofErr w:type="spellEnd"/>
      <w:r w:rsidRPr="00B42681">
        <w:rPr>
          <w:rFonts w:eastAsiaTheme="minorEastAsia"/>
        </w:rPr>
        <w:t xml:space="preserve"> и пройти авторизацию. Недостатком является то, что данные ресурс платный. Период бесплатного испытания редактора 45 дней. Советуем не тратить это время зря и по максимуму использовать редактор. </w:t>
      </w:r>
    </w:p>
    <w:p w:rsidR="00DB0F32" w:rsidRPr="00B42681" w:rsidRDefault="00DB0F32" w:rsidP="00DB0F32">
      <w:pPr>
        <w:ind w:firstLine="567"/>
        <w:jc w:val="both"/>
        <w:rPr>
          <w:rFonts w:eastAsiaTheme="minorEastAsia"/>
        </w:rPr>
      </w:pPr>
      <w:r w:rsidRPr="00B42681">
        <w:rPr>
          <w:rFonts w:eastAsiaTheme="minorEastAsia"/>
        </w:rPr>
        <w:t>Особенности:</w:t>
      </w:r>
    </w:p>
    <w:p w:rsidR="00DB0F32" w:rsidRPr="00B42681" w:rsidRDefault="00DB0F32" w:rsidP="00FD09CF">
      <w:pPr>
        <w:pStyle w:val="ac"/>
        <w:numPr>
          <w:ilvl w:val="0"/>
          <w:numId w:val="2"/>
        </w:numPr>
        <w:suppressAutoHyphens w:val="0"/>
        <w:jc w:val="both"/>
      </w:pPr>
      <w:r w:rsidRPr="00B42681">
        <w:t>Наличие круглосуточной службы поддержки, разнообразие всевозможных форумов, где вам всегда подскажут правильное решение</w:t>
      </w:r>
      <w:r w:rsidR="00B42681" w:rsidRPr="00B42681">
        <w:t>;</w:t>
      </w:r>
    </w:p>
    <w:p w:rsidR="00DB0F32" w:rsidRPr="00B42681" w:rsidRDefault="00DB0F32" w:rsidP="00FD09CF">
      <w:pPr>
        <w:pStyle w:val="ac"/>
        <w:numPr>
          <w:ilvl w:val="0"/>
          <w:numId w:val="2"/>
        </w:numPr>
        <w:suppressAutoHyphens w:val="0"/>
        <w:jc w:val="both"/>
      </w:pPr>
      <w:r w:rsidRPr="00B42681">
        <w:t>Легкая загрузка вашей работы непосредственно на ваш компьютер.</w:t>
      </w:r>
    </w:p>
    <w:p w:rsidR="00B42681" w:rsidRPr="00B42681" w:rsidRDefault="00B42681" w:rsidP="00B42681">
      <w:pPr>
        <w:suppressAutoHyphens w:val="0"/>
        <w:jc w:val="both"/>
      </w:pPr>
    </w:p>
    <w:p w:rsidR="00DB0F32" w:rsidRPr="00B42681" w:rsidRDefault="00DB0F32" w:rsidP="00B42681">
      <w:pPr>
        <w:jc w:val="center"/>
        <w:rPr>
          <w:rFonts w:eastAsiaTheme="minorEastAsia"/>
        </w:rPr>
      </w:pPr>
      <w:r w:rsidRPr="00B42681">
        <w:rPr>
          <w:noProof/>
          <w:lang w:eastAsia="ru-RU"/>
        </w:rPr>
        <w:drawing>
          <wp:inline distT="0" distB="0" distL="0" distR="0">
            <wp:extent cx="6068441" cy="2808965"/>
            <wp:effectExtent l="19050" t="0" r="8509" b="0"/>
            <wp:docPr id="17" name="Рисунок 17" descr="Applicationcraft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pplicationcraft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link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967" cy="2809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F32" w:rsidRPr="00B42681" w:rsidRDefault="00DB0F32" w:rsidP="00DB0F32">
      <w:pPr>
        <w:jc w:val="both"/>
      </w:pPr>
    </w:p>
    <w:p w:rsidR="00B42681" w:rsidRPr="00B42681" w:rsidRDefault="00B42681" w:rsidP="00DB0F32">
      <w:pPr>
        <w:jc w:val="both"/>
      </w:pPr>
    </w:p>
    <w:p w:rsidR="00DB0F32" w:rsidRPr="00B42681" w:rsidRDefault="00DF100F" w:rsidP="00B42681">
      <w:pPr>
        <w:pStyle w:val="3"/>
        <w:spacing w:before="0"/>
        <w:jc w:val="center"/>
        <w:rPr>
          <w:rFonts w:ascii="Times New Roman" w:hAnsi="Times New Roman" w:cs="Times New Roman"/>
          <w:b w:val="0"/>
          <w:color w:val="auto"/>
        </w:rPr>
      </w:pPr>
      <w:r w:rsidRPr="00B42681">
        <w:rPr>
          <w:rFonts w:ascii="Times New Roman" w:hAnsi="Times New Roman" w:cs="Times New Roman"/>
          <w:b w:val="0"/>
          <w:color w:val="auto"/>
        </w:rPr>
        <w:lastRenderedPageBreak/>
        <w:t>13.2.6. APP INVENTOR</w:t>
      </w:r>
    </w:p>
    <w:p w:rsidR="00B42681" w:rsidRPr="00B42681" w:rsidRDefault="00B42681" w:rsidP="00B42681"/>
    <w:p w:rsidR="00DB0F32" w:rsidRPr="00B42681" w:rsidRDefault="00DB0F32" w:rsidP="00B42681">
      <w:pPr>
        <w:ind w:firstLine="567"/>
        <w:jc w:val="both"/>
        <w:rPr>
          <w:rFonts w:eastAsiaTheme="minorEastAsia"/>
        </w:rPr>
      </w:pPr>
      <w:r w:rsidRPr="00B42681">
        <w:rPr>
          <w:rFonts w:eastAsiaTheme="minorEastAsia"/>
        </w:rPr>
        <w:t>Самый востребованный графический конструктор приложений на рынке. Данный ресурс был разработан, некем иным, как компанией Google. Этот редактор оснащен самыми продвинутыми методами и алгоритмами, которые способны создавать достойные программы.</w:t>
      </w:r>
    </w:p>
    <w:p w:rsidR="00DB0F32" w:rsidRPr="00B42681" w:rsidRDefault="00DB0F32" w:rsidP="00B42681">
      <w:pPr>
        <w:ind w:firstLine="567"/>
        <w:jc w:val="both"/>
        <w:rPr>
          <w:rFonts w:eastAsiaTheme="minorEastAsia"/>
        </w:rPr>
      </w:pPr>
      <w:r w:rsidRPr="00B42681">
        <w:rPr>
          <w:rFonts w:eastAsiaTheme="minorEastAsia"/>
        </w:rPr>
        <w:t xml:space="preserve">Бесплатность проекта, только усиливает его привлекательность для простого обывателя. Для работы с данным приложением, вам необходимо иметь </w:t>
      </w:r>
      <w:proofErr w:type="spellStart"/>
      <w:r w:rsidRPr="00B42681">
        <w:rPr>
          <w:rFonts w:eastAsiaTheme="minorEastAsia"/>
        </w:rPr>
        <w:t>аккаунт</w:t>
      </w:r>
      <w:proofErr w:type="spellEnd"/>
      <w:r w:rsidRPr="00B42681">
        <w:rPr>
          <w:rFonts w:eastAsiaTheme="minorEastAsia"/>
        </w:rPr>
        <w:t xml:space="preserve"> в </w:t>
      </w:r>
      <w:proofErr w:type="spellStart"/>
      <w:r w:rsidRPr="00B42681">
        <w:rPr>
          <w:rFonts w:eastAsiaTheme="minorEastAsia"/>
        </w:rPr>
        <w:t>Google</w:t>
      </w:r>
      <w:proofErr w:type="spellEnd"/>
      <w:r w:rsidRPr="00B42681">
        <w:rPr>
          <w:rFonts w:eastAsiaTheme="minorEastAsia"/>
        </w:rPr>
        <w:t xml:space="preserve"> системе. Регистрация также бесплатна. Все ваши начинания, будут сохраняться в облаке, что дает вам неограниченные возможности работать дома с любого устройства, так и в любой точке мира.</w:t>
      </w:r>
    </w:p>
    <w:p w:rsidR="00DB0F32" w:rsidRPr="00B42681" w:rsidRDefault="00DB0F32" w:rsidP="00B42681">
      <w:pPr>
        <w:ind w:firstLine="567"/>
        <w:jc w:val="both"/>
        <w:rPr>
          <w:rFonts w:eastAsiaTheme="minorEastAsia"/>
        </w:rPr>
      </w:pPr>
      <w:r w:rsidRPr="00B42681">
        <w:rPr>
          <w:rFonts w:eastAsiaTheme="minorEastAsia"/>
        </w:rPr>
        <w:t>Еще хочется отметить следующее:</w:t>
      </w:r>
    </w:p>
    <w:p w:rsidR="00DB0F32" w:rsidRPr="00B42681" w:rsidRDefault="00DB0F32" w:rsidP="00FD09CF">
      <w:pPr>
        <w:pStyle w:val="ac"/>
        <w:numPr>
          <w:ilvl w:val="0"/>
          <w:numId w:val="2"/>
        </w:numPr>
        <w:suppressAutoHyphens w:val="0"/>
        <w:jc w:val="both"/>
      </w:pPr>
      <w:r w:rsidRPr="00B42681">
        <w:t>Работая, вы все можете отслеживать в реальном времени, все действия просматриваются сразу</w:t>
      </w:r>
      <w:r w:rsidR="00B42681" w:rsidRPr="00B42681">
        <w:t>;</w:t>
      </w:r>
    </w:p>
    <w:p w:rsidR="00DB0F32" w:rsidRPr="00B42681" w:rsidRDefault="00DB0F32" w:rsidP="00FD09CF">
      <w:pPr>
        <w:pStyle w:val="ac"/>
        <w:numPr>
          <w:ilvl w:val="0"/>
          <w:numId w:val="2"/>
        </w:numPr>
        <w:suppressAutoHyphens w:val="0"/>
        <w:jc w:val="both"/>
      </w:pPr>
      <w:r w:rsidRPr="00B42681">
        <w:t>Сохранение вашего проекта происходит в один клик.</w:t>
      </w:r>
    </w:p>
    <w:p w:rsidR="00B42681" w:rsidRPr="00B42681" w:rsidRDefault="00B42681" w:rsidP="00B42681">
      <w:pPr>
        <w:suppressAutoHyphens w:val="0"/>
        <w:jc w:val="both"/>
      </w:pPr>
    </w:p>
    <w:p w:rsidR="00B42681" w:rsidRPr="00B42681" w:rsidRDefault="00B42681" w:rsidP="00AF34B3">
      <w:pPr>
        <w:suppressAutoHyphens w:val="0"/>
        <w:jc w:val="center"/>
      </w:pPr>
      <w:r w:rsidRPr="00B42681">
        <w:rPr>
          <w:noProof/>
          <w:lang w:eastAsia="ru-RU"/>
        </w:rPr>
        <w:drawing>
          <wp:inline distT="0" distB="0" distL="0" distR="0">
            <wp:extent cx="5891446" cy="2535974"/>
            <wp:effectExtent l="19050" t="0" r="0" b="0"/>
            <wp:docPr id="97" name="Рисунок 97" descr="http://diymakers.es/wp-content/uploads/2014/02/Appinventor-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diymakers.es/wp-content/uploads/2014/02/Appinventor-diagram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856" cy="253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681" w:rsidRPr="00B42681" w:rsidRDefault="00B42681" w:rsidP="00DB0F32">
      <w:pPr>
        <w:jc w:val="both"/>
        <w:rPr>
          <w:rFonts w:eastAsiaTheme="minorEastAsia"/>
          <w:u w:val="single"/>
        </w:rPr>
      </w:pPr>
    </w:p>
    <w:p w:rsidR="00DB0F32" w:rsidRPr="00B42681" w:rsidRDefault="00B42681" w:rsidP="00B42681">
      <w:pPr>
        <w:jc w:val="center"/>
      </w:pPr>
      <w:r w:rsidRPr="00B42681">
        <w:rPr>
          <w:noProof/>
          <w:lang w:eastAsia="ru-RU"/>
        </w:rPr>
        <w:drawing>
          <wp:inline distT="0" distB="0" distL="0" distR="0">
            <wp:extent cx="5674157" cy="2836879"/>
            <wp:effectExtent l="19050" t="0" r="2743" b="0"/>
            <wp:docPr id="100" name="Рисунок 100" descr="https://catalog.keep.edu.hk/system/images/attachments/000/000/764/original/AppInventor-1.jpeg?1435569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catalog.keep.edu.hk/system/images/attachments/000/000/764/original/AppInventor-1.jpeg?143556947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04" cy="2839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681" w:rsidRPr="00B42681" w:rsidRDefault="00B42681" w:rsidP="00DB0F32">
      <w:pPr>
        <w:jc w:val="both"/>
      </w:pPr>
    </w:p>
    <w:p w:rsidR="00DB0F32" w:rsidRPr="00B42681" w:rsidRDefault="00B42681" w:rsidP="00B42681">
      <w:pPr>
        <w:ind w:firstLine="567"/>
        <w:jc w:val="both"/>
        <w:rPr>
          <w:rFonts w:eastAsiaTheme="minorEastAsia"/>
        </w:rPr>
      </w:pPr>
      <w:r w:rsidRPr="00B42681">
        <w:rPr>
          <w:rFonts w:eastAsiaTheme="minorEastAsia"/>
        </w:rPr>
        <w:t>Н</w:t>
      </w:r>
      <w:r w:rsidR="00DB0F32" w:rsidRPr="00B42681">
        <w:rPr>
          <w:rFonts w:eastAsiaTheme="minorEastAsia"/>
        </w:rPr>
        <w:t xml:space="preserve">аписание программ вручную не так сложно. Создавая сами, вы не уплачиваете разработчикам, а </w:t>
      </w:r>
      <w:r w:rsidRPr="00B42681">
        <w:rPr>
          <w:rFonts w:eastAsiaTheme="minorEastAsia"/>
        </w:rPr>
        <w:t>значит,</w:t>
      </w:r>
      <w:r w:rsidR="00DB0F32" w:rsidRPr="00B42681">
        <w:rPr>
          <w:rFonts w:eastAsiaTheme="minorEastAsia"/>
        </w:rPr>
        <w:t xml:space="preserve"> получаете неоценимый личный опыт в создании и выгоду в первоначальном взносе. При личном написании работы, вам будет проще создавать то, что вы желаете, ведь не всегда можно доходчиво описать свои желания, а уж тем более воссоздать в программе.</w:t>
      </w:r>
    </w:p>
    <w:p w:rsidR="00DB0F32" w:rsidRPr="00B42681" w:rsidRDefault="00DB0F32" w:rsidP="00B42681">
      <w:pPr>
        <w:jc w:val="center"/>
      </w:pPr>
      <w:r w:rsidRPr="00B42681">
        <w:lastRenderedPageBreak/>
        <w:t>13</w:t>
      </w:r>
      <w:r w:rsidR="0073004A">
        <w:rPr>
          <w:lang w:val="en-US"/>
        </w:rPr>
        <w:t>.3</w:t>
      </w:r>
      <w:r w:rsidRPr="00B42681">
        <w:t>. ЭМУЛЯТОРЫ</w:t>
      </w:r>
    </w:p>
    <w:p w:rsidR="00DB0F32" w:rsidRPr="00B42681" w:rsidRDefault="00DB0F32" w:rsidP="00DB0F32">
      <w:pPr>
        <w:pStyle w:val="22"/>
        <w:shd w:val="clear" w:color="auto" w:fill="auto"/>
        <w:tabs>
          <w:tab w:val="left" w:pos="5230"/>
        </w:tabs>
        <w:spacing w:before="0" w:line="240" w:lineRule="auto"/>
        <w:rPr>
          <w:sz w:val="24"/>
          <w:szCs w:val="24"/>
          <w:lang w:bidi="en-US"/>
        </w:rPr>
      </w:pPr>
    </w:p>
    <w:p w:rsidR="00AA6CF8" w:rsidRPr="00B42681" w:rsidRDefault="00AA6CF8" w:rsidP="0073004A">
      <w:pPr>
        <w:pStyle w:val="22"/>
        <w:shd w:val="clear" w:color="auto" w:fill="auto"/>
        <w:tabs>
          <w:tab w:val="left" w:pos="5230"/>
        </w:tabs>
        <w:spacing w:before="0" w:line="240" w:lineRule="auto"/>
        <w:jc w:val="center"/>
        <w:rPr>
          <w:sz w:val="24"/>
          <w:szCs w:val="24"/>
        </w:rPr>
      </w:pPr>
      <w:r w:rsidRPr="00B42681">
        <w:rPr>
          <w:sz w:val="24"/>
          <w:szCs w:val="24"/>
          <w:lang w:bidi="en-US"/>
        </w:rPr>
        <w:t>13.</w:t>
      </w:r>
      <w:r w:rsidR="0073004A">
        <w:rPr>
          <w:sz w:val="24"/>
          <w:szCs w:val="24"/>
          <w:lang w:val="en-US" w:bidi="en-US"/>
        </w:rPr>
        <w:t>3.</w:t>
      </w:r>
      <w:r w:rsidRPr="00B42681">
        <w:rPr>
          <w:sz w:val="24"/>
          <w:szCs w:val="24"/>
          <w:lang w:bidi="en-US"/>
        </w:rPr>
        <w:t xml:space="preserve">1. </w:t>
      </w:r>
      <w:proofErr w:type="spellStart"/>
      <w:r w:rsidRPr="00B42681">
        <w:rPr>
          <w:sz w:val="24"/>
          <w:szCs w:val="24"/>
          <w:lang w:val="en-US" w:bidi="en-US"/>
        </w:rPr>
        <w:t>Leapdroid</w:t>
      </w:r>
      <w:proofErr w:type="spellEnd"/>
    </w:p>
    <w:p w:rsidR="00AA6CF8" w:rsidRPr="00B42681" w:rsidRDefault="00AA6CF8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  <w:lang w:bidi="en-US"/>
        </w:rPr>
      </w:pPr>
    </w:p>
    <w:p w:rsidR="00AA6CF8" w:rsidRPr="00B42681" w:rsidRDefault="00AA6CF8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</w:rPr>
      </w:pPr>
      <w:proofErr w:type="spellStart"/>
      <w:proofErr w:type="gramStart"/>
      <w:r w:rsidRPr="00B42681">
        <w:rPr>
          <w:sz w:val="24"/>
          <w:szCs w:val="24"/>
          <w:lang w:val="en-US" w:bidi="en-US"/>
        </w:rPr>
        <w:t>Leapdroid</w:t>
      </w:r>
      <w:proofErr w:type="spellEnd"/>
      <w:r w:rsidRPr="00B42681">
        <w:rPr>
          <w:sz w:val="24"/>
          <w:szCs w:val="24"/>
          <w:lang w:bidi="en-US"/>
        </w:rPr>
        <w:t xml:space="preserve"> — </w:t>
      </w:r>
      <w:r w:rsidRPr="00B42681">
        <w:rPr>
          <w:sz w:val="24"/>
          <w:szCs w:val="24"/>
          <w:lang w:eastAsia="ru-RU" w:bidi="ru-RU"/>
        </w:rPr>
        <w:t xml:space="preserve">сравнительно недавно появившийся эмулятор для запуска </w:t>
      </w:r>
      <w:r w:rsidRPr="00B42681">
        <w:rPr>
          <w:sz w:val="24"/>
          <w:szCs w:val="24"/>
          <w:lang w:val="en-US" w:bidi="en-US"/>
        </w:rPr>
        <w:t>Android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 xml:space="preserve">игр на ПК (но вполне подойдет и для других приложений) в </w:t>
      </w:r>
      <w:r w:rsidRPr="00B42681">
        <w:rPr>
          <w:sz w:val="24"/>
          <w:szCs w:val="24"/>
          <w:lang w:val="en-US" w:bidi="en-US"/>
        </w:rPr>
        <w:t>Windows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 xml:space="preserve">10 — </w:t>
      </w:r>
      <w:r w:rsidRPr="00B42681">
        <w:rPr>
          <w:sz w:val="24"/>
          <w:szCs w:val="24"/>
          <w:lang w:val="en-US" w:bidi="en-US"/>
        </w:rPr>
        <w:t>Windows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 xml:space="preserve">7, собирающий положительные отзывы пользователей, которые отмечают сравнительно высокий </w:t>
      </w:r>
      <w:r w:rsidRPr="00B42681">
        <w:rPr>
          <w:sz w:val="24"/>
          <w:szCs w:val="24"/>
          <w:lang w:val="en-US" w:bidi="en-US"/>
        </w:rPr>
        <w:t>FPS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>в играх и просто стабильную работу эмулятора с самыми разными играми.</w:t>
      </w:r>
      <w:proofErr w:type="gramEnd"/>
    </w:p>
    <w:p w:rsidR="00AA6CF8" w:rsidRPr="00B42681" w:rsidRDefault="00AA6CF8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  <w:lang w:eastAsia="ru-RU" w:bidi="ru-RU"/>
        </w:rPr>
      </w:pPr>
      <w:r w:rsidRPr="00B42681">
        <w:rPr>
          <w:sz w:val="24"/>
          <w:szCs w:val="24"/>
          <w:lang w:eastAsia="ru-RU" w:bidi="ru-RU"/>
        </w:rPr>
        <w:t xml:space="preserve">Сами же разработчики позиционируют </w:t>
      </w:r>
      <w:proofErr w:type="spellStart"/>
      <w:r w:rsidRPr="00B42681">
        <w:rPr>
          <w:sz w:val="24"/>
          <w:szCs w:val="24"/>
          <w:lang w:val="en-US" w:bidi="en-US"/>
        </w:rPr>
        <w:t>Leapdroid</w:t>
      </w:r>
      <w:proofErr w:type="spellEnd"/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>как самый быстрый и совместимый с доступными приложениями эмулятор.</w:t>
      </w:r>
    </w:p>
    <w:p w:rsidR="001B56DD" w:rsidRPr="00B42681" w:rsidRDefault="001B56DD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  <w:lang w:eastAsia="ru-RU" w:bidi="ru-RU"/>
        </w:rPr>
      </w:pPr>
    </w:p>
    <w:p w:rsidR="001B56DD" w:rsidRPr="00B42681" w:rsidRDefault="001B56DD" w:rsidP="0073004A">
      <w:pPr>
        <w:pStyle w:val="22"/>
        <w:shd w:val="clear" w:color="auto" w:fill="auto"/>
        <w:spacing w:before="0" w:line="240" w:lineRule="auto"/>
        <w:ind w:firstLine="567"/>
        <w:jc w:val="center"/>
        <w:rPr>
          <w:sz w:val="24"/>
          <w:szCs w:val="24"/>
          <w:lang w:eastAsia="ru-RU" w:bidi="ru-RU"/>
        </w:rPr>
      </w:pPr>
      <w:r w:rsidRPr="00B42681">
        <w:rPr>
          <w:noProof/>
          <w:sz w:val="24"/>
          <w:szCs w:val="24"/>
          <w:lang w:eastAsia="ru-RU"/>
        </w:rPr>
        <w:drawing>
          <wp:inline distT="0" distB="0" distL="0" distR="0">
            <wp:extent cx="5343499" cy="3284525"/>
            <wp:effectExtent l="19050" t="0" r="0" b="0"/>
            <wp:docPr id="4" name="Рисунок 36" descr="C:\Users\talip\AppData\Local\Temp\FineReader12.00\media\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alip\AppData\Local\Temp\FineReader12.00\media\image1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60" cy="3284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6DD" w:rsidRPr="00B42681" w:rsidRDefault="001B56DD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  <w:lang w:eastAsia="ru-RU" w:bidi="ru-RU"/>
        </w:rPr>
      </w:pPr>
    </w:p>
    <w:p w:rsidR="00AA6CF8" w:rsidRPr="00B42681" w:rsidRDefault="00AA6CF8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>Возможности и достоинства эмулятора:</w:t>
      </w:r>
    </w:p>
    <w:p w:rsidR="00AA6CF8" w:rsidRPr="00B42681" w:rsidRDefault="00AA6CF8" w:rsidP="00FD09CF">
      <w:pPr>
        <w:pStyle w:val="22"/>
        <w:numPr>
          <w:ilvl w:val="0"/>
          <w:numId w:val="3"/>
        </w:numPr>
        <w:shd w:val="clear" w:color="auto" w:fill="auto"/>
        <w:tabs>
          <w:tab w:val="left" w:pos="1451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>Может работать без аппаратной виртуализации;</w:t>
      </w:r>
    </w:p>
    <w:p w:rsidR="00AA6CF8" w:rsidRPr="00B42681" w:rsidRDefault="00AA6CF8" w:rsidP="00FD09CF">
      <w:pPr>
        <w:pStyle w:val="22"/>
        <w:numPr>
          <w:ilvl w:val="0"/>
          <w:numId w:val="3"/>
        </w:numPr>
        <w:shd w:val="clear" w:color="auto" w:fill="auto"/>
        <w:tabs>
          <w:tab w:val="left" w:pos="1451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 xml:space="preserve">Предустановленный </w:t>
      </w:r>
      <w:r w:rsidRPr="00B42681">
        <w:rPr>
          <w:sz w:val="24"/>
          <w:szCs w:val="24"/>
          <w:lang w:val="en-US" w:bidi="en-US"/>
        </w:rPr>
        <w:t>Google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val="en-US" w:bidi="en-US"/>
        </w:rPr>
        <w:t>Play</w:t>
      </w:r>
      <w:r w:rsidRPr="00B42681">
        <w:rPr>
          <w:sz w:val="24"/>
          <w:szCs w:val="24"/>
          <w:lang w:bidi="en-US"/>
        </w:rPr>
        <w:t xml:space="preserve"> (</w:t>
      </w:r>
      <w:r w:rsidRPr="00B42681">
        <w:rPr>
          <w:sz w:val="24"/>
          <w:szCs w:val="24"/>
          <w:lang w:val="en-US" w:bidi="en-US"/>
        </w:rPr>
        <w:t>Play</w:t>
      </w:r>
      <w:r w:rsidRPr="00B42681">
        <w:rPr>
          <w:sz w:val="24"/>
          <w:szCs w:val="24"/>
          <w:lang w:bidi="en-US"/>
        </w:rPr>
        <w:t xml:space="preserve"> </w:t>
      </w:r>
      <w:proofErr w:type="spellStart"/>
      <w:r w:rsidRPr="00B42681">
        <w:rPr>
          <w:sz w:val="24"/>
          <w:szCs w:val="24"/>
          <w:lang w:eastAsia="ru-RU" w:bidi="ru-RU"/>
        </w:rPr>
        <w:t>Маркет</w:t>
      </w:r>
      <w:proofErr w:type="spellEnd"/>
      <w:r w:rsidRPr="00B42681">
        <w:rPr>
          <w:sz w:val="24"/>
          <w:szCs w:val="24"/>
          <w:lang w:eastAsia="ru-RU" w:bidi="ru-RU"/>
        </w:rPr>
        <w:t>);</w:t>
      </w:r>
    </w:p>
    <w:p w:rsidR="00AA6CF8" w:rsidRPr="00B42681" w:rsidRDefault="00AA6CF8" w:rsidP="00FD09CF">
      <w:pPr>
        <w:pStyle w:val="22"/>
        <w:numPr>
          <w:ilvl w:val="0"/>
          <w:numId w:val="3"/>
        </w:numPr>
        <w:shd w:val="clear" w:color="auto" w:fill="auto"/>
        <w:tabs>
          <w:tab w:val="left" w:pos="1451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 xml:space="preserve">Наличие русского языка в эмуляторе (включается и работает без проблем в настройках </w:t>
      </w:r>
      <w:r w:rsidRPr="00B42681">
        <w:rPr>
          <w:sz w:val="24"/>
          <w:szCs w:val="24"/>
          <w:lang w:val="en-US" w:bidi="en-US"/>
        </w:rPr>
        <w:t>Android</w:t>
      </w:r>
      <w:r w:rsidRPr="00B42681">
        <w:rPr>
          <w:sz w:val="24"/>
          <w:szCs w:val="24"/>
          <w:lang w:bidi="en-US"/>
        </w:rPr>
        <w:t xml:space="preserve">, </w:t>
      </w:r>
      <w:r w:rsidRPr="00B42681">
        <w:rPr>
          <w:sz w:val="24"/>
          <w:szCs w:val="24"/>
          <w:lang w:eastAsia="ru-RU" w:bidi="ru-RU"/>
        </w:rPr>
        <w:t>в том числе работает русская клавиатура);</w:t>
      </w:r>
    </w:p>
    <w:p w:rsidR="00AA6CF8" w:rsidRPr="00B42681" w:rsidRDefault="00AA6CF8" w:rsidP="00FD09CF">
      <w:pPr>
        <w:pStyle w:val="22"/>
        <w:numPr>
          <w:ilvl w:val="0"/>
          <w:numId w:val="3"/>
        </w:numPr>
        <w:shd w:val="clear" w:color="auto" w:fill="auto"/>
        <w:tabs>
          <w:tab w:val="left" w:pos="1451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>Удобная настройка управления для игр, для популярных приложений есть автоматические настройки;</w:t>
      </w:r>
    </w:p>
    <w:p w:rsidR="00AA6CF8" w:rsidRPr="00B42681" w:rsidRDefault="00AA6CF8" w:rsidP="00FD09CF">
      <w:pPr>
        <w:pStyle w:val="22"/>
        <w:numPr>
          <w:ilvl w:val="0"/>
          <w:numId w:val="3"/>
        </w:numPr>
        <w:shd w:val="clear" w:color="auto" w:fill="auto"/>
        <w:tabs>
          <w:tab w:val="left" w:pos="1451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>Полноэкранный режим, возможность ручной настройки разрешения;</w:t>
      </w:r>
    </w:p>
    <w:p w:rsidR="00AA6CF8" w:rsidRPr="00B42681" w:rsidRDefault="00AA6CF8" w:rsidP="00FD09CF">
      <w:pPr>
        <w:pStyle w:val="22"/>
        <w:numPr>
          <w:ilvl w:val="0"/>
          <w:numId w:val="3"/>
        </w:numPr>
        <w:shd w:val="clear" w:color="auto" w:fill="auto"/>
        <w:tabs>
          <w:tab w:val="left" w:pos="1451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>Есть способ изменить объем оперативной памяти;</w:t>
      </w:r>
    </w:p>
    <w:p w:rsidR="00AA6CF8" w:rsidRPr="00B42681" w:rsidRDefault="00AA6CF8" w:rsidP="00FD09CF">
      <w:pPr>
        <w:pStyle w:val="22"/>
        <w:numPr>
          <w:ilvl w:val="0"/>
          <w:numId w:val="3"/>
        </w:numPr>
        <w:shd w:val="clear" w:color="auto" w:fill="auto"/>
        <w:tabs>
          <w:tab w:val="left" w:pos="1451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 xml:space="preserve">Заявлена поддержка почти всех приложений </w:t>
      </w:r>
      <w:r w:rsidRPr="00B42681">
        <w:rPr>
          <w:sz w:val="24"/>
          <w:szCs w:val="24"/>
          <w:lang w:val="en-US" w:bidi="en-US"/>
        </w:rPr>
        <w:t>Android</w:t>
      </w:r>
      <w:r w:rsidRPr="00B42681">
        <w:rPr>
          <w:sz w:val="24"/>
          <w:szCs w:val="24"/>
          <w:lang w:bidi="en-US"/>
        </w:rPr>
        <w:t>;</w:t>
      </w:r>
    </w:p>
    <w:p w:rsidR="00AA6CF8" w:rsidRPr="00B42681" w:rsidRDefault="00AA6CF8" w:rsidP="00FD09CF">
      <w:pPr>
        <w:pStyle w:val="22"/>
        <w:numPr>
          <w:ilvl w:val="0"/>
          <w:numId w:val="3"/>
        </w:numPr>
        <w:shd w:val="clear" w:color="auto" w:fill="auto"/>
        <w:tabs>
          <w:tab w:val="left" w:pos="1451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>Высокая производительность;</w:t>
      </w:r>
    </w:p>
    <w:p w:rsidR="00AA6CF8" w:rsidRPr="00B42681" w:rsidRDefault="00AA6CF8" w:rsidP="00FD09CF">
      <w:pPr>
        <w:pStyle w:val="22"/>
        <w:numPr>
          <w:ilvl w:val="0"/>
          <w:numId w:val="3"/>
        </w:numPr>
        <w:shd w:val="clear" w:color="auto" w:fill="auto"/>
        <w:tabs>
          <w:tab w:val="left" w:pos="1451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 xml:space="preserve">Поддержка </w:t>
      </w:r>
      <w:proofErr w:type="spellStart"/>
      <w:r w:rsidRPr="00B42681">
        <w:rPr>
          <w:sz w:val="24"/>
          <w:szCs w:val="24"/>
          <w:lang w:val="en-US" w:bidi="en-US"/>
        </w:rPr>
        <w:t>adb</w:t>
      </w:r>
      <w:proofErr w:type="spellEnd"/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 xml:space="preserve">команд, эмуляция </w:t>
      </w:r>
      <w:r w:rsidRPr="00B42681">
        <w:rPr>
          <w:sz w:val="24"/>
          <w:szCs w:val="24"/>
          <w:lang w:val="en-US" w:bidi="en-US"/>
        </w:rPr>
        <w:t>GPS</w:t>
      </w:r>
      <w:r w:rsidRPr="00B42681">
        <w:rPr>
          <w:sz w:val="24"/>
          <w:szCs w:val="24"/>
          <w:lang w:bidi="en-US"/>
        </w:rPr>
        <w:t xml:space="preserve">, </w:t>
      </w:r>
      <w:r w:rsidRPr="00B42681">
        <w:rPr>
          <w:sz w:val="24"/>
          <w:szCs w:val="24"/>
          <w:lang w:eastAsia="ru-RU" w:bidi="ru-RU"/>
        </w:rPr>
        <w:t xml:space="preserve">простая установка </w:t>
      </w:r>
      <w:proofErr w:type="spellStart"/>
      <w:r w:rsidRPr="00B42681">
        <w:rPr>
          <w:sz w:val="24"/>
          <w:szCs w:val="24"/>
          <w:lang w:val="en-US" w:bidi="en-US"/>
        </w:rPr>
        <w:t>apk</w:t>
      </w:r>
      <w:proofErr w:type="spellEnd"/>
      <w:r w:rsidRPr="00B42681">
        <w:rPr>
          <w:sz w:val="24"/>
          <w:szCs w:val="24"/>
          <w:lang w:bidi="en-US"/>
        </w:rPr>
        <w:t xml:space="preserve">, </w:t>
      </w:r>
      <w:r w:rsidRPr="00B42681">
        <w:rPr>
          <w:sz w:val="24"/>
          <w:szCs w:val="24"/>
          <w:lang w:eastAsia="ru-RU" w:bidi="ru-RU"/>
        </w:rPr>
        <w:t>общая папка с компьютером для быстрого обмена файлами;</w:t>
      </w:r>
    </w:p>
    <w:p w:rsidR="00AA6CF8" w:rsidRPr="00B42681" w:rsidRDefault="00AA6CF8" w:rsidP="00FD09CF">
      <w:pPr>
        <w:pStyle w:val="22"/>
        <w:numPr>
          <w:ilvl w:val="0"/>
          <w:numId w:val="3"/>
        </w:numPr>
        <w:shd w:val="clear" w:color="auto" w:fill="auto"/>
        <w:tabs>
          <w:tab w:val="left" w:pos="1451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>Возможность запускать два окна одной и той же игры.</w:t>
      </w:r>
    </w:p>
    <w:p w:rsidR="00AA6CF8" w:rsidRPr="00B42681" w:rsidRDefault="00AA6CF8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 xml:space="preserve">После установки </w:t>
      </w:r>
      <w:proofErr w:type="spellStart"/>
      <w:r w:rsidRPr="00B42681">
        <w:rPr>
          <w:sz w:val="24"/>
          <w:szCs w:val="24"/>
          <w:lang w:val="en-US" w:bidi="en-US"/>
        </w:rPr>
        <w:t>Leapdroid</w:t>
      </w:r>
      <w:proofErr w:type="spellEnd"/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 xml:space="preserve">на рабочем столе </w:t>
      </w:r>
      <w:r w:rsidRPr="00B42681">
        <w:rPr>
          <w:sz w:val="24"/>
          <w:szCs w:val="24"/>
          <w:lang w:val="en-US" w:bidi="en-US"/>
        </w:rPr>
        <w:t>Windows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>появятся два ярлыка для запуска эмулятора:</w:t>
      </w:r>
    </w:p>
    <w:p w:rsidR="00AA6CF8" w:rsidRPr="00B42681" w:rsidRDefault="00AA6CF8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</w:rPr>
      </w:pPr>
      <w:proofErr w:type="spellStart"/>
      <w:proofErr w:type="gramStart"/>
      <w:r w:rsidRPr="00B42681">
        <w:rPr>
          <w:sz w:val="24"/>
          <w:szCs w:val="24"/>
          <w:lang w:val="en-US" w:bidi="en-US"/>
        </w:rPr>
        <w:t>Leapdroid</w:t>
      </w:r>
      <w:proofErr w:type="spellEnd"/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val="en-US" w:bidi="en-US"/>
        </w:rPr>
        <w:t>VM</w:t>
      </w:r>
      <w:r w:rsidRPr="00B42681">
        <w:rPr>
          <w:sz w:val="24"/>
          <w:szCs w:val="24"/>
          <w:lang w:bidi="en-US"/>
        </w:rPr>
        <w:t xml:space="preserve">1 </w:t>
      </w:r>
      <w:r w:rsidRPr="00B42681">
        <w:rPr>
          <w:sz w:val="24"/>
          <w:szCs w:val="24"/>
          <w:lang w:eastAsia="ru-RU" w:bidi="ru-RU"/>
        </w:rPr>
        <w:t xml:space="preserve">— работает с выключенной или без поддержки виртуализации </w:t>
      </w:r>
      <w:r w:rsidRPr="00B42681">
        <w:rPr>
          <w:sz w:val="24"/>
          <w:szCs w:val="24"/>
          <w:lang w:val="en-US" w:bidi="en-US"/>
        </w:rPr>
        <w:t>VT</w:t>
      </w:r>
      <w:r w:rsidRPr="00B42681">
        <w:rPr>
          <w:sz w:val="24"/>
          <w:szCs w:val="24"/>
          <w:lang w:bidi="en-US"/>
        </w:rPr>
        <w:t>-</w:t>
      </w:r>
      <w:r w:rsidRPr="00B42681">
        <w:rPr>
          <w:sz w:val="24"/>
          <w:szCs w:val="24"/>
          <w:lang w:val="en-US" w:bidi="en-US"/>
        </w:rPr>
        <w:t>x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 xml:space="preserve">или </w:t>
      </w:r>
      <w:r w:rsidRPr="00B42681">
        <w:rPr>
          <w:sz w:val="24"/>
          <w:szCs w:val="24"/>
          <w:lang w:val="en-US" w:bidi="en-US"/>
        </w:rPr>
        <w:t>AMD</w:t>
      </w:r>
      <w:r w:rsidRPr="00B42681">
        <w:rPr>
          <w:sz w:val="24"/>
          <w:szCs w:val="24"/>
          <w:lang w:bidi="en-US"/>
        </w:rPr>
        <w:t>-</w:t>
      </w:r>
      <w:r w:rsidRPr="00B42681">
        <w:rPr>
          <w:sz w:val="24"/>
          <w:szCs w:val="24"/>
          <w:lang w:val="en-US" w:bidi="en-US"/>
        </w:rPr>
        <w:t>V</w:t>
      </w:r>
      <w:r w:rsidRPr="00B42681">
        <w:rPr>
          <w:sz w:val="24"/>
          <w:szCs w:val="24"/>
          <w:lang w:bidi="en-US"/>
        </w:rPr>
        <w:t xml:space="preserve">, </w:t>
      </w:r>
      <w:proofErr w:type="spellStart"/>
      <w:r w:rsidRPr="00B42681">
        <w:rPr>
          <w:sz w:val="24"/>
          <w:szCs w:val="24"/>
          <w:lang w:eastAsia="ru-RU" w:bidi="ru-RU"/>
        </w:rPr>
        <w:t>исползует</w:t>
      </w:r>
      <w:proofErr w:type="spellEnd"/>
      <w:r w:rsidRPr="00B42681">
        <w:rPr>
          <w:sz w:val="24"/>
          <w:szCs w:val="24"/>
          <w:lang w:eastAsia="ru-RU" w:bidi="ru-RU"/>
        </w:rPr>
        <w:t xml:space="preserve"> один виртуальный процессор.</w:t>
      </w:r>
      <w:proofErr w:type="gramEnd"/>
    </w:p>
    <w:p w:rsidR="00AA6CF8" w:rsidRPr="00B42681" w:rsidRDefault="00AA6CF8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</w:rPr>
      </w:pPr>
      <w:proofErr w:type="spellStart"/>
      <w:proofErr w:type="gramStart"/>
      <w:r w:rsidRPr="00B42681">
        <w:rPr>
          <w:sz w:val="24"/>
          <w:szCs w:val="24"/>
          <w:lang w:val="en-US" w:bidi="en-US"/>
        </w:rPr>
        <w:t>Leapdroid</w:t>
      </w:r>
      <w:proofErr w:type="spellEnd"/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val="en-US" w:bidi="en-US"/>
        </w:rPr>
        <w:t>VM</w:t>
      </w:r>
      <w:r w:rsidRPr="00B42681">
        <w:rPr>
          <w:sz w:val="24"/>
          <w:szCs w:val="24"/>
          <w:lang w:bidi="en-US"/>
        </w:rPr>
        <w:t xml:space="preserve">2 </w:t>
      </w:r>
      <w:r w:rsidRPr="00B42681">
        <w:rPr>
          <w:sz w:val="24"/>
          <w:szCs w:val="24"/>
          <w:lang w:eastAsia="ru-RU" w:bidi="ru-RU"/>
        </w:rPr>
        <w:t xml:space="preserve">— использует ускорение </w:t>
      </w:r>
      <w:r w:rsidRPr="00B42681">
        <w:rPr>
          <w:sz w:val="24"/>
          <w:szCs w:val="24"/>
          <w:lang w:val="en-US" w:bidi="en-US"/>
        </w:rPr>
        <w:t>VT</w:t>
      </w:r>
      <w:r w:rsidRPr="00B42681">
        <w:rPr>
          <w:sz w:val="24"/>
          <w:szCs w:val="24"/>
          <w:lang w:bidi="en-US"/>
        </w:rPr>
        <w:t>-</w:t>
      </w:r>
      <w:r w:rsidRPr="00B42681">
        <w:rPr>
          <w:sz w:val="24"/>
          <w:szCs w:val="24"/>
          <w:lang w:val="en-US" w:bidi="en-US"/>
        </w:rPr>
        <w:t>x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 xml:space="preserve">или </w:t>
      </w:r>
      <w:r w:rsidRPr="00B42681">
        <w:rPr>
          <w:sz w:val="24"/>
          <w:szCs w:val="24"/>
          <w:lang w:val="en-US" w:bidi="en-US"/>
        </w:rPr>
        <w:t>AMD</w:t>
      </w:r>
      <w:r w:rsidRPr="00B42681">
        <w:rPr>
          <w:sz w:val="24"/>
          <w:szCs w:val="24"/>
          <w:lang w:bidi="en-US"/>
        </w:rPr>
        <w:t>-</w:t>
      </w:r>
      <w:r w:rsidRPr="00B42681">
        <w:rPr>
          <w:sz w:val="24"/>
          <w:szCs w:val="24"/>
          <w:lang w:val="en-US" w:bidi="en-US"/>
        </w:rPr>
        <w:t>V</w:t>
      </w:r>
      <w:r w:rsidRPr="00B42681">
        <w:rPr>
          <w:sz w:val="24"/>
          <w:szCs w:val="24"/>
          <w:lang w:bidi="en-US"/>
        </w:rPr>
        <w:t xml:space="preserve">, </w:t>
      </w:r>
      <w:r w:rsidRPr="00B42681">
        <w:rPr>
          <w:sz w:val="24"/>
          <w:szCs w:val="24"/>
          <w:lang w:eastAsia="ru-RU" w:bidi="ru-RU"/>
        </w:rPr>
        <w:t>а также два виртуальных процессора.</w:t>
      </w:r>
      <w:proofErr w:type="gramEnd"/>
    </w:p>
    <w:p w:rsidR="00AA6CF8" w:rsidRPr="00B42681" w:rsidRDefault="00AA6CF8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lastRenderedPageBreak/>
        <w:t xml:space="preserve">Каждый из ярлыков запускает свою виртуальную машину с </w:t>
      </w:r>
      <w:r w:rsidRPr="00B42681">
        <w:rPr>
          <w:sz w:val="24"/>
          <w:szCs w:val="24"/>
          <w:lang w:val="en-US" w:bidi="en-US"/>
        </w:rPr>
        <w:t>Android</w:t>
      </w:r>
      <w:r w:rsidRPr="00B42681">
        <w:rPr>
          <w:sz w:val="24"/>
          <w:szCs w:val="24"/>
          <w:lang w:bidi="en-US"/>
        </w:rPr>
        <w:t xml:space="preserve">, </w:t>
      </w:r>
      <w:r w:rsidRPr="00B42681">
        <w:rPr>
          <w:sz w:val="24"/>
          <w:szCs w:val="24"/>
          <w:lang w:eastAsia="ru-RU" w:bidi="ru-RU"/>
        </w:rPr>
        <w:t xml:space="preserve">т.е. если вы установили приложение в </w:t>
      </w:r>
      <w:r w:rsidRPr="00B42681">
        <w:rPr>
          <w:sz w:val="24"/>
          <w:szCs w:val="24"/>
          <w:lang w:val="en-US" w:bidi="en-US"/>
        </w:rPr>
        <w:t>VM</w:t>
      </w:r>
      <w:r w:rsidRPr="00B42681">
        <w:rPr>
          <w:sz w:val="24"/>
          <w:szCs w:val="24"/>
          <w:lang w:bidi="en-US"/>
        </w:rPr>
        <w:t xml:space="preserve">1, </w:t>
      </w:r>
      <w:r w:rsidRPr="00B42681">
        <w:rPr>
          <w:sz w:val="24"/>
          <w:szCs w:val="24"/>
          <w:lang w:eastAsia="ru-RU" w:bidi="ru-RU"/>
        </w:rPr>
        <w:t xml:space="preserve">то в </w:t>
      </w:r>
      <w:r w:rsidRPr="00B42681">
        <w:rPr>
          <w:sz w:val="24"/>
          <w:szCs w:val="24"/>
          <w:lang w:val="en-US" w:bidi="en-US"/>
        </w:rPr>
        <w:t>VM</w:t>
      </w:r>
      <w:r w:rsidRPr="00B42681">
        <w:rPr>
          <w:sz w:val="24"/>
          <w:szCs w:val="24"/>
          <w:lang w:bidi="en-US"/>
        </w:rPr>
        <w:t xml:space="preserve">2 </w:t>
      </w:r>
      <w:r w:rsidRPr="00B42681">
        <w:rPr>
          <w:sz w:val="24"/>
          <w:szCs w:val="24"/>
          <w:lang w:eastAsia="ru-RU" w:bidi="ru-RU"/>
        </w:rPr>
        <w:t>оно установлено не будет.</w:t>
      </w:r>
    </w:p>
    <w:p w:rsidR="00AA6CF8" w:rsidRPr="00B42681" w:rsidRDefault="00AA6CF8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 xml:space="preserve">Запустив эмулятор, вы увидите стандартный экран </w:t>
      </w:r>
      <w:r w:rsidRPr="00B42681">
        <w:rPr>
          <w:sz w:val="24"/>
          <w:szCs w:val="24"/>
          <w:lang w:val="en-US" w:bidi="en-US"/>
        </w:rPr>
        <w:t>Android</w:t>
      </w:r>
      <w:r w:rsidRPr="00B42681">
        <w:rPr>
          <w:sz w:val="24"/>
          <w:szCs w:val="24"/>
          <w:lang w:eastAsia="ru-RU" w:bidi="ru-RU"/>
        </w:rPr>
        <w:t xml:space="preserve">-планшета в разрешении 1280^800 (на момент написания обзора используется </w:t>
      </w:r>
      <w:r w:rsidRPr="00B42681">
        <w:rPr>
          <w:sz w:val="24"/>
          <w:szCs w:val="24"/>
          <w:lang w:val="en-US" w:bidi="en-US"/>
        </w:rPr>
        <w:t>Android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 xml:space="preserve">4.4.4) с ярлыками </w:t>
      </w:r>
      <w:r w:rsidRPr="00B42681">
        <w:rPr>
          <w:sz w:val="24"/>
          <w:szCs w:val="24"/>
          <w:lang w:val="en-US" w:bidi="en-US"/>
        </w:rPr>
        <w:t>Play</w:t>
      </w:r>
      <w:r w:rsidRPr="00B42681">
        <w:rPr>
          <w:sz w:val="24"/>
          <w:szCs w:val="24"/>
          <w:lang w:bidi="en-US"/>
        </w:rPr>
        <w:t xml:space="preserve"> </w:t>
      </w:r>
      <w:proofErr w:type="spellStart"/>
      <w:r w:rsidRPr="00B42681">
        <w:rPr>
          <w:sz w:val="24"/>
          <w:szCs w:val="24"/>
          <w:lang w:eastAsia="ru-RU" w:bidi="ru-RU"/>
        </w:rPr>
        <w:t>Маркет</w:t>
      </w:r>
      <w:proofErr w:type="spellEnd"/>
      <w:r w:rsidRPr="00B42681">
        <w:rPr>
          <w:sz w:val="24"/>
          <w:szCs w:val="24"/>
          <w:lang w:eastAsia="ru-RU" w:bidi="ru-RU"/>
        </w:rPr>
        <w:t>, Браузера, файлового менеджера и несколькими ярлыками для загрузки игр.</w:t>
      </w:r>
    </w:p>
    <w:p w:rsidR="00AA6CF8" w:rsidRPr="00B42681" w:rsidRDefault="00AA6CF8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 xml:space="preserve">По умолчанию интерфейс на английском. Чтобы включить русский язык в эмуляторе, зайдите в окне самого эмулятора в приложения (кнопка внизу по центру) — </w:t>
      </w:r>
      <w:r w:rsidRPr="00B42681">
        <w:rPr>
          <w:sz w:val="24"/>
          <w:szCs w:val="24"/>
          <w:lang w:val="en-US" w:bidi="en-US"/>
        </w:rPr>
        <w:t>Settings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 xml:space="preserve">— </w:t>
      </w:r>
      <w:r w:rsidRPr="00B42681">
        <w:rPr>
          <w:sz w:val="24"/>
          <w:szCs w:val="24"/>
          <w:lang w:val="en-US" w:bidi="en-US"/>
        </w:rPr>
        <w:t>Language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 xml:space="preserve">&amp; </w:t>
      </w:r>
      <w:r w:rsidRPr="00B42681">
        <w:rPr>
          <w:sz w:val="24"/>
          <w:szCs w:val="24"/>
          <w:lang w:val="en-US" w:bidi="en-US"/>
        </w:rPr>
        <w:t>input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 xml:space="preserve">и в поле </w:t>
      </w:r>
      <w:r w:rsidRPr="00B42681">
        <w:rPr>
          <w:sz w:val="24"/>
          <w:szCs w:val="24"/>
          <w:lang w:val="en-US" w:bidi="en-US"/>
        </w:rPr>
        <w:t>Language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>выберите русский язык.</w:t>
      </w:r>
    </w:p>
    <w:p w:rsidR="00AA6CF8" w:rsidRPr="00B42681" w:rsidRDefault="00AA6CF8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>Справа от окна эмулятора находится набор кнопок для доступа к полезным при использовании действиям:</w:t>
      </w:r>
    </w:p>
    <w:p w:rsidR="00AA6CF8" w:rsidRPr="00B42681" w:rsidRDefault="00AA6CF8" w:rsidP="00FD09CF">
      <w:pPr>
        <w:pStyle w:val="22"/>
        <w:numPr>
          <w:ilvl w:val="0"/>
          <w:numId w:val="4"/>
        </w:numPr>
        <w:shd w:val="clear" w:color="auto" w:fill="auto"/>
        <w:tabs>
          <w:tab w:val="left" w:pos="1454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>Выключение эмулятора;</w:t>
      </w:r>
    </w:p>
    <w:p w:rsidR="00AA6CF8" w:rsidRPr="00B42681" w:rsidRDefault="00AA6CF8" w:rsidP="00FD09CF">
      <w:pPr>
        <w:pStyle w:val="22"/>
        <w:numPr>
          <w:ilvl w:val="0"/>
          <w:numId w:val="4"/>
        </w:numPr>
        <w:shd w:val="clear" w:color="auto" w:fill="auto"/>
        <w:tabs>
          <w:tab w:val="left" w:pos="1454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>Увеличение и уменьшение громкости;</w:t>
      </w:r>
    </w:p>
    <w:p w:rsidR="00AA6CF8" w:rsidRPr="00B42681" w:rsidRDefault="00AA6CF8" w:rsidP="00FD09CF">
      <w:pPr>
        <w:pStyle w:val="22"/>
        <w:numPr>
          <w:ilvl w:val="0"/>
          <w:numId w:val="4"/>
        </w:numPr>
        <w:shd w:val="clear" w:color="auto" w:fill="auto"/>
        <w:tabs>
          <w:tab w:val="left" w:pos="1454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 xml:space="preserve">Сделать </w:t>
      </w:r>
      <w:proofErr w:type="spellStart"/>
      <w:r w:rsidRPr="00B42681">
        <w:rPr>
          <w:sz w:val="24"/>
          <w:szCs w:val="24"/>
          <w:lang w:eastAsia="ru-RU" w:bidi="ru-RU"/>
        </w:rPr>
        <w:t>скриншот</w:t>
      </w:r>
      <w:proofErr w:type="spellEnd"/>
      <w:r w:rsidRPr="00B42681">
        <w:rPr>
          <w:sz w:val="24"/>
          <w:szCs w:val="24"/>
          <w:lang w:eastAsia="ru-RU" w:bidi="ru-RU"/>
        </w:rPr>
        <w:t>;</w:t>
      </w:r>
    </w:p>
    <w:p w:rsidR="00AA6CF8" w:rsidRPr="00B42681" w:rsidRDefault="00AA6CF8" w:rsidP="00FD09CF">
      <w:pPr>
        <w:pStyle w:val="22"/>
        <w:numPr>
          <w:ilvl w:val="0"/>
          <w:numId w:val="4"/>
        </w:numPr>
        <w:shd w:val="clear" w:color="auto" w:fill="auto"/>
        <w:tabs>
          <w:tab w:val="left" w:pos="1454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>Назад;</w:t>
      </w:r>
    </w:p>
    <w:p w:rsidR="00AA6CF8" w:rsidRPr="00B42681" w:rsidRDefault="00AA6CF8" w:rsidP="00FD09CF">
      <w:pPr>
        <w:pStyle w:val="22"/>
        <w:numPr>
          <w:ilvl w:val="0"/>
          <w:numId w:val="4"/>
        </w:numPr>
        <w:shd w:val="clear" w:color="auto" w:fill="auto"/>
        <w:tabs>
          <w:tab w:val="left" w:pos="1454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>Домой;</w:t>
      </w:r>
    </w:p>
    <w:p w:rsidR="00AA6CF8" w:rsidRPr="00B42681" w:rsidRDefault="00AA6CF8" w:rsidP="00FD09CF">
      <w:pPr>
        <w:pStyle w:val="22"/>
        <w:numPr>
          <w:ilvl w:val="0"/>
          <w:numId w:val="4"/>
        </w:numPr>
        <w:shd w:val="clear" w:color="auto" w:fill="auto"/>
        <w:tabs>
          <w:tab w:val="left" w:pos="1454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>Просмотр запущенных приложений;</w:t>
      </w:r>
    </w:p>
    <w:p w:rsidR="00AA6CF8" w:rsidRPr="00B42681" w:rsidRDefault="00AA6CF8" w:rsidP="00FD09CF">
      <w:pPr>
        <w:pStyle w:val="22"/>
        <w:numPr>
          <w:ilvl w:val="0"/>
          <w:numId w:val="4"/>
        </w:numPr>
        <w:shd w:val="clear" w:color="auto" w:fill="auto"/>
        <w:tabs>
          <w:tab w:val="left" w:pos="1454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 xml:space="preserve">Настройка управления клавиатурой и мышью в </w:t>
      </w:r>
      <w:r w:rsidRPr="00B42681">
        <w:rPr>
          <w:sz w:val="24"/>
          <w:szCs w:val="24"/>
          <w:lang w:val="en-US" w:bidi="en-US"/>
        </w:rPr>
        <w:t>Android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>играх;</w:t>
      </w:r>
    </w:p>
    <w:p w:rsidR="00AA6CF8" w:rsidRPr="00B42681" w:rsidRDefault="00AA6CF8" w:rsidP="00FD09CF">
      <w:pPr>
        <w:pStyle w:val="22"/>
        <w:numPr>
          <w:ilvl w:val="0"/>
          <w:numId w:val="4"/>
        </w:numPr>
        <w:shd w:val="clear" w:color="auto" w:fill="auto"/>
        <w:tabs>
          <w:tab w:val="left" w:pos="1454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 xml:space="preserve">Установка приложения из </w:t>
      </w:r>
      <w:r w:rsidRPr="00B42681">
        <w:rPr>
          <w:sz w:val="24"/>
          <w:szCs w:val="24"/>
          <w:lang w:val="en-US" w:bidi="en-US"/>
        </w:rPr>
        <w:t>APK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>файла с компьютера;</w:t>
      </w:r>
    </w:p>
    <w:p w:rsidR="00AA6CF8" w:rsidRPr="00B42681" w:rsidRDefault="00AA6CF8" w:rsidP="00FD09CF">
      <w:pPr>
        <w:pStyle w:val="22"/>
        <w:numPr>
          <w:ilvl w:val="0"/>
          <w:numId w:val="4"/>
        </w:numPr>
        <w:shd w:val="clear" w:color="auto" w:fill="auto"/>
        <w:tabs>
          <w:tab w:val="left" w:pos="1454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 xml:space="preserve">Указание местоположения (эмуляция </w:t>
      </w:r>
      <w:r w:rsidRPr="00B42681">
        <w:rPr>
          <w:sz w:val="24"/>
          <w:szCs w:val="24"/>
          <w:lang w:val="en-US" w:bidi="en-US"/>
        </w:rPr>
        <w:t>GPS).</w:t>
      </w:r>
    </w:p>
    <w:p w:rsidR="00AA6CF8" w:rsidRPr="00B42681" w:rsidRDefault="00AA6CF8" w:rsidP="00DB0F32">
      <w:pPr>
        <w:pStyle w:val="22"/>
        <w:shd w:val="clear" w:color="auto" w:fill="auto"/>
        <w:tabs>
          <w:tab w:val="left" w:pos="4937"/>
        </w:tabs>
        <w:spacing w:before="0" w:line="240" w:lineRule="auto"/>
        <w:rPr>
          <w:sz w:val="24"/>
          <w:szCs w:val="24"/>
          <w:lang w:bidi="en-US"/>
        </w:rPr>
      </w:pPr>
    </w:p>
    <w:p w:rsidR="00AA6CF8" w:rsidRPr="00B42681" w:rsidRDefault="00AA6CF8" w:rsidP="00DB0F32">
      <w:pPr>
        <w:pStyle w:val="22"/>
        <w:shd w:val="clear" w:color="auto" w:fill="auto"/>
        <w:tabs>
          <w:tab w:val="left" w:pos="4937"/>
        </w:tabs>
        <w:spacing w:before="0" w:line="240" w:lineRule="auto"/>
        <w:rPr>
          <w:sz w:val="24"/>
          <w:szCs w:val="24"/>
          <w:lang w:bidi="en-US"/>
        </w:rPr>
      </w:pPr>
    </w:p>
    <w:p w:rsidR="00AA6CF8" w:rsidRPr="00B42681" w:rsidRDefault="0073004A" w:rsidP="0073004A">
      <w:pPr>
        <w:pStyle w:val="22"/>
        <w:shd w:val="clear" w:color="auto" w:fill="auto"/>
        <w:tabs>
          <w:tab w:val="left" w:pos="4937"/>
        </w:tabs>
        <w:spacing w:before="0" w:line="240" w:lineRule="auto"/>
        <w:jc w:val="center"/>
        <w:rPr>
          <w:sz w:val="24"/>
          <w:szCs w:val="24"/>
          <w:lang w:val="en-US"/>
        </w:rPr>
      </w:pPr>
      <w:r w:rsidRPr="00B42681">
        <w:rPr>
          <w:sz w:val="24"/>
          <w:szCs w:val="24"/>
          <w:lang w:bidi="en-US"/>
        </w:rPr>
        <w:t>13.</w:t>
      </w:r>
      <w:r>
        <w:rPr>
          <w:sz w:val="24"/>
          <w:szCs w:val="24"/>
          <w:lang w:val="en-US" w:bidi="en-US"/>
        </w:rPr>
        <w:t>3.</w:t>
      </w:r>
      <w:r w:rsidR="00AA6CF8" w:rsidRPr="00B42681">
        <w:rPr>
          <w:sz w:val="24"/>
          <w:szCs w:val="24"/>
          <w:lang w:bidi="en-US"/>
        </w:rPr>
        <w:t xml:space="preserve">2. </w:t>
      </w:r>
      <w:proofErr w:type="spellStart"/>
      <w:r w:rsidR="00AA6CF8" w:rsidRPr="00B42681">
        <w:rPr>
          <w:sz w:val="24"/>
          <w:szCs w:val="24"/>
          <w:lang w:val="en-US" w:bidi="en-US"/>
        </w:rPr>
        <w:t>Nox</w:t>
      </w:r>
      <w:proofErr w:type="spellEnd"/>
      <w:r w:rsidR="00AA6CF8" w:rsidRPr="00B42681">
        <w:rPr>
          <w:sz w:val="24"/>
          <w:szCs w:val="24"/>
          <w:lang w:val="en-US" w:bidi="en-US"/>
        </w:rPr>
        <w:t xml:space="preserve"> App Player</w:t>
      </w:r>
    </w:p>
    <w:p w:rsidR="00AA6CF8" w:rsidRPr="00B42681" w:rsidRDefault="00AA6CF8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  <w:lang w:bidi="en-US"/>
        </w:rPr>
      </w:pPr>
    </w:p>
    <w:p w:rsidR="00AA6CF8" w:rsidRPr="00B42681" w:rsidRDefault="00AA6CF8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  <w:lang w:eastAsia="ru-RU" w:bidi="ru-RU"/>
        </w:rPr>
      </w:pPr>
      <w:proofErr w:type="spellStart"/>
      <w:proofErr w:type="gramStart"/>
      <w:r w:rsidRPr="00B42681">
        <w:rPr>
          <w:sz w:val="24"/>
          <w:szCs w:val="24"/>
          <w:lang w:val="en-US" w:bidi="en-US"/>
        </w:rPr>
        <w:t>Nox</w:t>
      </w:r>
      <w:proofErr w:type="spellEnd"/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val="en-US" w:bidi="en-US"/>
        </w:rPr>
        <w:t>App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val="en-US" w:bidi="en-US"/>
        </w:rPr>
        <w:t>Player</w:t>
      </w:r>
      <w:r w:rsidRPr="00B42681">
        <w:rPr>
          <w:sz w:val="24"/>
          <w:szCs w:val="24"/>
          <w:lang w:bidi="en-US"/>
        </w:rPr>
        <w:t xml:space="preserve"> — </w:t>
      </w:r>
      <w:r w:rsidRPr="00B42681">
        <w:rPr>
          <w:sz w:val="24"/>
          <w:szCs w:val="24"/>
          <w:lang w:eastAsia="ru-RU" w:bidi="ru-RU"/>
        </w:rPr>
        <w:t xml:space="preserve">один из лучших эмуляторов </w:t>
      </w:r>
      <w:r w:rsidRPr="00B42681">
        <w:rPr>
          <w:sz w:val="24"/>
          <w:szCs w:val="24"/>
          <w:lang w:val="en-US" w:bidi="en-US"/>
        </w:rPr>
        <w:t>Android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 xml:space="preserve">для </w:t>
      </w:r>
      <w:r w:rsidRPr="00B42681">
        <w:rPr>
          <w:sz w:val="24"/>
          <w:szCs w:val="24"/>
          <w:lang w:val="en-US" w:bidi="en-US"/>
        </w:rPr>
        <w:t>Windows</w:t>
      </w:r>
      <w:r w:rsidRPr="00B42681">
        <w:rPr>
          <w:sz w:val="24"/>
          <w:szCs w:val="24"/>
          <w:lang w:bidi="en-US"/>
        </w:rPr>
        <w:t xml:space="preserve">^ </w:t>
      </w:r>
      <w:r w:rsidRPr="00B42681">
        <w:rPr>
          <w:sz w:val="24"/>
          <w:szCs w:val="24"/>
          <w:lang w:eastAsia="ru-RU" w:bidi="ru-RU"/>
        </w:rPr>
        <w:t xml:space="preserve">Разработчики обещают совместимость с </w:t>
      </w:r>
      <w:r w:rsidRPr="00B42681">
        <w:rPr>
          <w:sz w:val="24"/>
          <w:szCs w:val="24"/>
          <w:lang w:val="en-US" w:bidi="en-US"/>
        </w:rPr>
        <w:t>Windows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 xml:space="preserve">10, </w:t>
      </w:r>
      <w:r w:rsidRPr="00B42681">
        <w:rPr>
          <w:sz w:val="24"/>
          <w:szCs w:val="24"/>
          <w:lang w:val="en-US" w:bidi="en-US"/>
        </w:rPr>
        <w:t>Windows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>8.1 и 7.</w:t>
      </w:r>
      <w:proofErr w:type="gramEnd"/>
    </w:p>
    <w:p w:rsidR="00AA6CF8" w:rsidRPr="00B42681" w:rsidRDefault="00AA6CF8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  <w:lang w:eastAsia="ru-RU" w:bidi="ru-RU"/>
        </w:rPr>
      </w:pPr>
    </w:p>
    <w:p w:rsidR="00AA6CF8" w:rsidRPr="00B42681" w:rsidRDefault="00AA6CF8" w:rsidP="0073004A">
      <w:pPr>
        <w:pStyle w:val="22"/>
        <w:shd w:val="clear" w:color="auto" w:fill="auto"/>
        <w:spacing w:before="0" w:line="240" w:lineRule="auto"/>
        <w:ind w:firstLine="567"/>
        <w:jc w:val="center"/>
        <w:rPr>
          <w:sz w:val="24"/>
          <w:szCs w:val="24"/>
        </w:rPr>
      </w:pPr>
      <w:r w:rsidRPr="00B42681">
        <w:rPr>
          <w:noProof/>
          <w:sz w:val="24"/>
          <w:szCs w:val="24"/>
          <w:lang w:eastAsia="ru-RU"/>
        </w:rPr>
        <w:drawing>
          <wp:inline distT="0" distB="0" distL="0" distR="0">
            <wp:extent cx="2428647" cy="4157934"/>
            <wp:effectExtent l="19050" t="0" r="0" b="0"/>
            <wp:docPr id="3" name="Рисунок 38" descr="C:\Users\talip\AppData\Local\Temp\FineReader12.00\media\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talip\AppData\Local\Temp\FineReader12.00\media\image2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769" cy="4158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6DD" w:rsidRPr="00B42681" w:rsidRDefault="001B56DD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</w:rPr>
      </w:pPr>
    </w:p>
    <w:p w:rsidR="00AA6CF8" w:rsidRPr="00B42681" w:rsidRDefault="00AA6CF8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lastRenderedPageBreak/>
        <w:t xml:space="preserve">После установки программы и ее запуска, по истечении минуты-другой первоначальной загрузки, вы увидите привычный экран </w:t>
      </w:r>
      <w:r w:rsidRPr="00B42681">
        <w:rPr>
          <w:sz w:val="24"/>
          <w:szCs w:val="24"/>
          <w:lang w:val="en-US" w:bidi="en-US"/>
        </w:rPr>
        <w:t>Android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 xml:space="preserve">(версия 4.4.2, </w:t>
      </w:r>
      <w:proofErr w:type="spellStart"/>
      <w:r w:rsidRPr="00B42681">
        <w:rPr>
          <w:sz w:val="24"/>
          <w:szCs w:val="24"/>
          <w:lang w:val="en-US" w:bidi="en-US"/>
        </w:rPr>
        <w:t>Cyanogen</w:t>
      </w:r>
      <w:proofErr w:type="spellEnd"/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val="en-US" w:bidi="en-US"/>
        </w:rPr>
        <w:t>Mod</w:t>
      </w:r>
      <w:r w:rsidRPr="00B42681">
        <w:rPr>
          <w:sz w:val="24"/>
          <w:szCs w:val="24"/>
          <w:lang w:bidi="en-US"/>
        </w:rPr>
        <w:t xml:space="preserve">, </w:t>
      </w:r>
      <w:r w:rsidRPr="00B42681">
        <w:rPr>
          <w:sz w:val="24"/>
          <w:szCs w:val="24"/>
          <w:lang w:eastAsia="ru-RU" w:bidi="ru-RU"/>
        </w:rPr>
        <w:t xml:space="preserve">30 Гб встроенной памяти) с оболочкой </w:t>
      </w:r>
      <w:r w:rsidRPr="00B42681">
        <w:rPr>
          <w:sz w:val="24"/>
          <w:szCs w:val="24"/>
          <w:lang w:val="en-US" w:bidi="en-US"/>
        </w:rPr>
        <w:t>Nova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val="en-US" w:bidi="en-US"/>
        </w:rPr>
        <w:t>Launcher</w:t>
      </w:r>
      <w:r w:rsidRPr="00B42681">
        <w:rPr>
          <w:sz w:val="24"/>
          <w:szCs w:val="24"/>
          <w:lang w:bidi="en-US"/>
        </w:rPr>
        <w:t xml:space="preserve">, </w:t>
      </w:r>
      <w:r w:rsidRPr="00B42681">
        <w:rPr>
          <w:sz w:val="24"/>
          <w:szCs w:val="24"/>
          <w:lang w:eastAsia="ru-RU" w:bidi="ru-RU"/>
        </w:rPr>
        <w:t xml:space="preserve">предустановленным файловым менеджером и браузером. Несмотря на то, что сам эмулятора не имеет русского интерфейса, «внутри» </w:t>
      </w:r>
      <w:r w:rsidRPr="00B42681">
        <w:rPr>
          <w:sz w:val="24"/>
          <w:szCs w:val="24"/>
          <w:lang w:val="en-US" w:bidi="en-US"/>
        </w:rPr>
        <w:t>Android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>вы можете включить русский язык в настройках, как делаете это на своем телефоне или планшете.</w:t>
      </w:r>
    </w:p>
    <w:p w:rsidR="00AA6CF8" w:rsidRPr="00B42681" w:rsidRDefault="00AA6CF8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 xml:space="preserve">По умолчанию, эмулятор открывается в планшетном разрешении 1280*720, если для вашего экрана это много, то можно поменять данные параметры на вкладке настроек (вызываются по значку шестеренки справа вверху) </w:t>
      </w:r>
      <w:r w:rsidRPr="00B42681">
        <w:rPr>
          <w:sz w:val="24"/>
          <w:szCs w:val="24"/>
          <w:lang w:val="en-US" w:bidi="en-US"/>
        </w:rPr>
        <w:t>Advanced</w:t>
      </w:r>
      <w:r w:rsidRPr="00B42681">
        <w:rPr>
          <w:sz w:val="24"/>
          <w:szCs w:val="24"/>
          <w:lang w:bidi="en-US"/>
        </w:rPr>
        <w:t xml:space="preserve">. </w:t>
      </w:r>
      <w:r w:rsidRPr="00B42681">
        <w:rPr>
          <w:sz w:val="24"/>
          <w:szCs w:val="24"/>
          <w:lang w:eastAsia="ru-RU" w:bidi="ru-RU"/>
        </w:rPr>
        <w:t xml:space="preserve">Также по умолчанию выставлена низкая производительность </w:t>
      </w:r>
      <w:r w:rsidRPr="00B42681">
        <w:rPr>
          <w:sz w:val="24"/>
          <w:szCs w:val="24"/>
          <w:lang w:bidi="en-US"/>
        </w:rPr>
        <w:t>(</w:t>
      </w:r>
      <w:r w:rsidRPr="00B42681">
        <w:rPr>
          <w:sz w:val="24"/>
          <w:szCs w:val="24"/>
          <w:lang w:val="en-US" w:bidi="en-US"/>
        </w:rPr>
        <w:t>Performance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val="en-US" w:bidi="en-US"/>
        </w:rPr>
        <w:t>Setting</w:t>
      </w:r>
      <w:r w:rsidRPr="00B42681">
        <w:rPr>
          <w:sz w:val="24"/>
          <w:szCs w:val="24"/>
          <w:lang w:bidi="en-US"/>
        </w:rPr>
        <w:t xml:space="preserve">), </w:t>
      </w:r>
      <w:r w:rsidRPr="00B42681">
        <w:rPr>
          <w:sz w:val="24"/>
          <w:szCs w:val="24"/>
          <w:lang w:eastAsia="ru-RU" w:bidi="ru-RU"/>
        </w:rPr>
        <w:t xml:space="preserve">однако даже в данном варианте, будучи запущенным на слабом ПК, </w:t>
      </w:r>
      <w:proofErr w:type="spellStart"/>
      <w:r w:rsidRPr="00B42681">
        <w:rPr>
          <w:sz w:val="24"/>
          <w:szCs w:val="24"/>
          <w:lang w:val="en-US" w:bidi="en-US"/>
        </w:rPr>
        <w:t>Nox</w:t>
      </w:r>
      <w:proofErr w:type="spellEnd"/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val="en-US" w:bidi="en-US"/>
        </w:rPr>
        <w:t>App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val="en-US" w:bidi="en-US"/>
        </w:rPr>
        <w:t>Player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>показывает себя исключительно хорошо и работает быстро.</w:t>
      </w:r>
    </w:p>
    <w:p w:rsidR="00AA6CF8" w:rsidRPr="00B42681" w:rsidRDefault="00AA6CF8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 xml:space="preserve">Управление внутри эмулятора аналогично таковому </w:t>
      </w:r>
      <w:proofErr w:type="gramStart"/>
      <w:r w:rsidRPr="00B42681">
        <w:rPr>
          <w:sz w:val="24"/>
          <w:szCs w:val="24"/>
          <w:lang w:eastAsia="ru-RU" w:bidi="ru-RU"/>
        </w:rPr>
        <w:t>на</w:t>
      </w:r>
      <w:proofErr w:type="gramEnd"/>
      <w:r w:rsidRPr="00B42681">
        <w:rPr>
          <w:sz w:val="24"/>
          <w:szCs w:val="24"/>
          <w:lang w:eastAsia="ru-RU" w:bidi="ru-RU"/>
        </w:rPr>
        <w:t xml:space="preserve"> любому </w:t>
      </w:r>
      <w:r w:rsidRPr="00B42681">
        <w:rPr>
          <w:sz w:val="24"/>
          <w:szCs w:val="24"/>
          <w:lang w:val="en-US" w:bidi="en-US"/>
        </w:rPr>
        <w:t>Android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 xml:space="preserve">устройству. Имеется здесь и </w:t>
      </w:r>
      <w:r w:rsidRPr="00B42681">
        <w:rPr>
          <w:sz w:val="24"/>
          <w:szCs w:val="24"/>
          <w:lang w:val="en-US" w:bidi="en-US"/>
        </w:rPr>
        <w:t>Play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val="en-US" w:bidi="en-US"/>
        </w:rPr>
        <w:t>Market</w:t>
      </w:r>
      <w:r w:rsidRPr="00B42681">
        <w:rPr>
          <w:sz w:val="24"/>
          <w:szCs w:val="24"/>
          <w:lang w:bidi="en-US"/>
        </w:rPr>
        <w:t xml:space="preserve">, </w:t>
      </w:r>
      <w:r w:rsidRPr="00B42681">
        <w:rPr>
          <w:sz w:val="24"/>
          <w:szCs w:val="24"/>
          <w:lang w:eastAsia="ru-RU" w:bidi="ru-RU"/>
        </w:rPr>
        <w:t xml:space="preserve">откуда вы можете скачивать приложения и игры и запускать их в </w:t>
      </w:r>
      <w:r w:rsidRPr="00B42681">
        <w:rPr>
          <w:sz w:val="24"/>
          <w:szCs w:val="24"/>
          <w:lang w:val="en-US" w:bidi="en-US"/>
        </w:rPr>
        <w:t>Windows</w:t>
      </w:r>
      <w:r w:rsidRPr="00B42681">
        <w:rPr>
          <w:sz w:val="24"/>
          <w:szCs w:val="24"/>
          <w:lang w:bidi="en-US"/>
        </w:rPr>
        <w:t xml:space="preserve">. </w:t>
      </w:r>
      <w:r w:rsidRPr="00B42681">
        <w:rPr>
          <w:sz w:val="24"/>
          <w:szCs w:val="24"/>
          <w:lang w:eastAsia="ru-RU" w:bidi="ru-RU"/>
        </w:rPr>
        <w:t>Звук, а также камера (если таковая имеется на вашем ПК или ноутбуке) работают в эмуляторе «из коробки», клавиатура компьютера тоже работает внутри эмулятора, равно как и экранный ее вариант.</w:t>
      </w:r>
    </w:p>
    <w:p w:rsidR="00AA6CF8" w:rsidRPr="00B42681" w:rsidRDefault="00AA6CF8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>Дополнительно, в правой части окна эмулятора (которое, кстати, можно открыть во весь экран без заметной потери в производительности) предусмотрены иконки действий, среди которых можно выделить:</w:t>
      </w:r>
    </w:p>
    <w:p w:rsidR="00AA6CF8" w:rsidRPr="00B42681" w:rsidRDefault="00AA6CF8" w:rsidP="00FD09CF">
      <w:pPr>
        <w:pStyle w:val="22"/>
        <w:numPr>
          <w:ilvl w:val="0"/>
          <w:numId w:val="5"/>
        </w:numPr>
        <w:shd w:val="clear" w:color="auto" w:fill="auto"/>
        <w:tabs>
          <w:tab w:val="left" w:pos="1453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 xml:space="preserve">Установка приложений из </w:t>
      </w:r>
      <w:r w:rsidRPr="00B42681">
        <w:rPr>
          <w:sz w:val="24"/>
          <w:szCs w:val="24"/>
          <w:lang w:val="en-US" w:bidi="en-US"/>
        </w:rPr>
        <w:t>APK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>файлов с компьютера;</w:t>
      </w:r>
    </w:p>
    <w:p w:rsidR="00AA6CF8" w:rsidRPr="00B42681" w:rsidRDefault="00AA6CF8" w:rsidP="00FD09CF">
      <w:pPr>
        <w:pStyle w:val="22"/>
        <w:numPr>
          <w:ilvl w:val="0"/>
          <w:numId w:val="5"/>
        </w:numPr>
        <w:shd w:val="clear" w:color="auto" w:fill="auto"/>
        <w:tabs>
          <w:tab w:val="left" w:pos="1453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 xml:space="preserve">Подмена местоположения (вы можете вручную задать местоположение, которое будет восприниматься эмулятором как полученное с </w:t>
      </w:r>
      <w:r w:rsidRPr="00B42681">
        <w:rPr>
          <w:sz w:val="24"/>
          <w:szCs w:val="24"/>
          <w:lang w:val="en-US" w:bidi="en-US"/>
        </w:rPr>
        <w:t>GPS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>приемника);</w:t>
      </w:r>
    </w:p>
    <w:p w:rsidR="00AA6CF8" w:rsidRPr="00B42681" w:rsidRDefault="00AA6CF8" w:rsidP="00FD09CF">
      <w:pPr>
        <w:pStyle w:val="22"/>
        <w:numPr>
          <w:ilvl w:val="0"/>
          <w:numId w:val="5"/>
        </w:numPr>
        <w:shd w:val="clear" w:color="auto" w:fill="auto"/>
        <w:tabs>
          <w:tab w:val="left" w:pos="1453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>Загрузка и экспорт файлов (можно и просто перетащить файлы на окно эмулятора);</w:t>
      </w:r>
    </w:p>
    <w:p w:rsidR="00AA6CF8" w:rsidRPr="00B42681" w:rsidRDefault="00AA6CF8" w:rsidP="00FD09CF">
      <w:pPr>
        <w:pStyle w:val="22"/>
        <w:numPr>
          <w:ilvl w:val="0"/>
          <w:numId w:val="5"/>
        </w:numPr>
        <w:shd w:val="clear" w:color="auto" w:fill="auto"/>
        <w:tabs>
          <w:tab w:val="left" w:pos="1453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 xml:space="preserve">Создание </w:t>
      </w:r>
      <w:proofErr w:type="spellStart"/>
      <w:r w:rsidRPr="00B42681">
        <w:rPr>
          <w:sz w:val="24"/>
          <w:szCs w:val="24"/>
          <w:lang w:eastAsia="ru-RU" w:bidi="ru-RU"/>
        </w:rPr>
        <w:t>скриншотов</w:t>
      </w:r>
      <w:proofErr w:type="spellEnd"/>
      <w:r w:rsidRPr="00B42681">
        <w:rPr>
          <w:sz w:val="24"/>
          <w:szCs w:val="24"/>
          <w:lang w:eastAsia="ru-RU" w:bidi="ru-RU"/>
        </w:rPr>
        <w:t>;</w:t>
      </w:r>
    </w:p>
    <w:p w:rsidR="00AA6CF8" w:rsidRPr="00B42681" w:rsidRDefault="00AA6CF8" w:rsidP="00FD09CF">
      <w:pPr>
        <w:pStyle w:val="22"/>
        <w:numPr>
          <w:ilvl w:val="0"/>
          <w:numId w:val="5"/>
        </w:numPr>
        <w:shd w:val="clear" w:color="auto" w:fill="auto"/>
        <w:tabs>
          <w:tab w:val="left" w:pos="1453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val="en-US" w:bidi="en-US"/>
        </w:rPr>
        <w:t>Multi</w:t>
      </w:r>
      <w:r w:rsidRPr="00B42681">
        <w:rPr>
          <w:sz w:val="24"/>
          <w:szCs w:val="24"/>
          <w:lang w:bidi="en-US"/>
        </w:rPr>
        <w:t>-</w:t>
      </w:r>
      <w:r w:rsidRPr="00B42681">
        <w:rPr>
          <w:sz w:val="24"/>
          <w:szCs w:val="24"/>
          <w:lang w:val="en-US" w:bidi="en-US"/>
        </w:rPr>
        <w:t>Drive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>для запуска сразу нескольких окон эмулятора.</w:t>
      </w:r>
    </w:p>
    <w:p w:rsidR="00AA6CF8" w:rsidRPr="00B42681" w:rsidRDefault="00AA6CF8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</w:rPr>
      </w:pPr>
      <w:proofErr w:type="spellStart"/>
      <w:r w:rsidRPr="00B42681">
        <w:rPr>
          <w:sz w:val="24"/>
          <w:szCs w:val="24"/>
          <w:lang w:eastAsia="ru-RU" w:bidi="ru-RU"/>
        </w:rPr>
        <w:t>Иногда</w:t>
      </w:r>
      <w:proofErr w:type="gramStart"/>
      <w:r w:rsidRPr="00B42681">
        <w:rPr>
          <w:sz w:val="24"/>
          <w:szCs w:val="24"/>
          <w:lang w:eastAsia="ru-RU" w:bidi="ru-RU"/>
        </w:rPr>
        <w:t>Nox</w:t>
      </w:r>
      <w:proofErr w:type="spellEnd"/>
      <w:proofErr w:type="gramEnd"/>
      <w:r w:rsidRPr="00B42681">
        <w:rPr>
          <w:sz w:val="24"/>
          <w:szCs w:val="24"/>
          <w:lang w:eastAsia="ru-RU" w:bidi="ru-RU"/>
        </w:rPr>
        <w:t xml:space="preserve"> </w:t>
      </w:r>
      <w:r w:rsidRPr="00B42681">
        <w:rPr>
          <w:sz w:val="24"/>
          <w:szCs w:val="24"/>
          <w:lang w:val="en-US" w:bidi="en-US"/>
        </w:rPr>
        <w:t>App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val="en-US" w:bidi="en-US"/>
        </w:rPr>
        <w:t>Player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>не устанавливается или не запускается. Среди решений пока найдено следующее: изменить имя пользователя и папку пользователя с русского на английский.</w:t>
      </w:r>
    </w:p>
    <w:p w:rsidR="001B56DD" w:rsidRPr="00B42681" w:rsidRDefault="001B56DD" w:rsidP="00DB0F32">
      <w:pPr>
        <w:pStyle w:val="22"/>
        <w:shd w:val="clear" w:color="auto" w:fill="auto"/>
        <w:tabs>
          <w:tab w:val="left" w:pos="5213"/>
        </w:tabs>
        <w:spacing w:before="0" w:line="240" w:lineRule="auto"/>
        <w:rPr>
          <w:sz w:val="24"/>
          <w:szCs w:val="24"/>
        </w:rPr>
      </w:pPr>
    </w:p>
    <w:p w:rsidR="001B56DD" w:rsidRPr="00B42681" w:rsidRDefault="001B56DD" w:rsidP="00DB0F32">
      <w:pPr>
        <w:pStyle w:val="22"/>
        <w:shd w:val="clear" w:color="auto" w:fill="auto"/>
        <w:tabs>
          <w:tab w:val="left" w:pos="5213"/>
        </w:tabs>
        <w:spacing w:before="0" w:line="240" w:lineRule="auto"/>
        <w:rPr>
          <w:sz w:val="24"/>
          <w:szCs w:val="24"/>
          <w:lang w:bidi="en-US"/>
        </w:rPr>
      </w:pPr>
    </w:p>
    <w:p w:rsidR="00AA6CF8" w:rsidRPr="00B42681" w:rsidRDefault="001B56DD" w:rsidP="0073004A">
      <w:pPr>
        <w:pStyle w:val="22"/>
        <w:shd w:val="clear" w:color="auto" w:fill="auto"/>
        <w:tabs>
          <w:tab w:val="left" w:pos="5213"/>
        </w:tabs>
        <w:spacing w:before="0" w:line="240" w:lineRule="auto"/>
        <w:jc w:val="center"/>
        <w:rPr>
          <w:sz w:val="24"/>
          <w:szCs w:val="24"/>
        </w:rPr>
      </w:pPr>
      <w:r w:rsidRPr="00B42681">
        <w:rPr>
          <w:sz w:val="24"/>
          <w:szCs w:val="24"/>
          <w:lang w:bidi="en-US"/>
        </w:rPr>
        <w:t>13.3.</w:t>
      </w:r>
      <w:r w:rsidR="0073004A" w:rsidRPr="0073004A">
        <w:rPr>
          <w:sz w:val="24"/>
          <w:szCs w:val="24"/>
          <w:lang w:bidi="en-US"/>
        </w:rPr>
        <w:t>3.</w:t>
      </w:r>
      <w:r w:rsidRPr="00B42681">
        <w:rPr>
          <w:sz w:val="24"/>
          <w:szCs w:val="24"/>
          <w:lang w:bidi="en-US"/>
        </w:rPr>
        <w:t xml:space="preserve"> </w:t>
      </w:r>
      <w:proofErr w:type="spellStart"/>
      <w:r w:rsidR="00AA6CF8" w:rsidRPr="00B42681">
        <w:rPr>
          <w:sz w:val="24"/>
          <w:szCs w:val="24"/>
          <w:lang w:val="en-US" w:bidi="en-US"/>
        </w:rPr>
        <w:t>Koplayer</w:t>
      </w:r>
      <w:proofErr w:type="spellEnd"/>
    </w:p>
    <w:p w:rsidR="001B56DD" w:rsidRPr="00B42681" w:rsidRDefault="001B56DD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</w:rPr>
      </w:pPr>
    </w:p>
    <w:p w:rsidR="00AA6CF8" w:rsidRPr="00B42681" w:rsidRDefault="00AA6CF8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</w:rPr>
      </w:pPr>
      <w:proofErr w:type="spellStart"/>
      <w:proofErr w:type="gramStart"/>
      <w:r w:rsidRPr="00B42681">
        <w:rPr>
          <w:sz w:val="24"/>
          <w:szCs w:val="24"/>
          <w:lang w:val="en-US" w:bidi="en-US"/>
        </w:rPr>
        <w:t>Koplayer</w:t>
      </w:r>
      <w:proofErr w:type="spellEnd"/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 xml:space="preserve">— еще один бесплатный эмулятор, позволяющий запускать игры и приложения </w:t>
      </w:r>
      <w:r w:rsidRPr="00B42681">
        <w:rPr>
          <w:sz w:val="24"/>
          <w:szCs w:val="24"/>
          <w:lang w:val="en-US" w:bidi="en-US"/>
        </w:rPr>
        <w:t>Android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 xml:space="preserve">на компьютере с </w:t>
      </w:r>
      <w:r w:rsidRPr="00B42681">
        <w:rPr>
          <w:sz w:val="24"/>
          <w:szCs w:val="24"/>
          <w:lang w:val="en-US" w:bidi="en-US"/>
        </w:rPr>
        <w:t>Windows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 xml:space="preserve">10, 8, 7 или </w:t>
      </w:r>
      <w:r w:rsidRPr="00B42681">
        <w:rPr>
          <w:sz w:val="24"/>
          <w:szCs w:val="24"/>
          <w:lang w:val="en-US" w:bidi="en-US"/>
        </w:rPr>
        <w:t>Mac</w:t>
      </w:r>
      <w:r w:rsidRPr="00B42681">
        <w:rPr>
          <w:sz w:val="24"/>
          <w:szCs w:val="24"/>
          <w:lang w:bidi="en-US"/>
        </w:rPr>
        <w:t>.</w:t>
      </w:r>
      <w:proofErr w:type="gramEnd"/>
    </w:p>
    <w:p w:rsidR="00AA6CF8" w:rsidRPr="00B42681" w:rsidRDefault="00AA6CF8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 xml:space="preserve">После запуска и пары минут загрузки эмулятора, вы увидите окно эмулятора, внутри которого будет находиться интерфейс ОС </w:t>
      </w:r>
      <w:r w:rsidRPr="00B42681">
        <w:rPr>
          <w:sz w:val="24"/>
          <w:szCs w:val="24"/>
          <w:lang w:val="en-US" w:bidi="en-US"/>
        </w:rPr>
        <w:t>Android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>(в котором в настройках можно поставить русский язык, как на обычном смартфоне или планшете), а слева — элементы управления самим эмулятором.</w:t>
      </w:r>
    </w:p>
    <w:p w:rsidR="00AA6CF8" w:rsidRPr="00B42681" w:rsidRDefault="00AA6CF8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>Основные действия, которые могут пригодиться:</w:t>
      </w:r>
    </w:p>
    <w:p w:rsidR="00AA6CF8" w:rsidRPr="00B42681" w:rsidRDefault="00AA6CF8" w:rsidP="00FD09CF">
      <w:pPr>
        <w:pStyle w:val="22"/>
        <w:numPr>
          <w:ilvl w:val="0"/>
          <w:numId w:val="6"/>
        </w:numPr>
        <w:shd w:val="clear" w:color="auto" w:fill="auto"/>
        <w:tabs>
          <w:tab w:val="left" w:pos="1453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>Настройка клавиатуры — стоит запускать в самой игре, чтобы удобным для себя образом настроить управление. При этом для каждой игры сохраняются отдельные настройки.</w:t>
      </w:r>
    </w:p>
    <w:p w:rsidR="00AA6CF8" w:rsidRPr="00B42681" w:rsidRDefault="00AA6CF8" w:rsidP="00FD09CF">
      <w:pPr>
        <w:pStyle w:val="22"/>
        <w:numPr>
          <w:ilvl w:val="0"/>
          <w:numId w:val="6"/>
        </w:numPr>
        <w:shd w:val="clear" w:color="auto" w:fill="auto"/>
        <w:tabs>
          <w:tab w:val="left" w:pos="1453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 xml:space="preserve">Назначение общей папки — для установки приложений </w:t>
      </w:r>
      <w:proofErr w:type="spellStart"/>
      <w:r w:rsidRPr="00B42681">
        <w:rPr>
          <w:sz w:val="24"/>
          <w:szCs w:val="24"/>
          <w:lang w:val="en-US" w:bidi="en-US"/>
        </w:rPr>
        <w:t>apk</w:t>
      </w:r>
      <w:proofErr w:type="spellEnd"/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 xml:space="preserve">с компьютера (простое перетаскивание из </w:t>
      </w:r>
      <w:r w:rsidRPr="00B42681">
        <w:rPr>
          <w:sz w:val="24"/>
          <w:szCs w:val="24"/>
          <w:lang w:val="en-US" w:bidi="en-US"/>
        </w:rPr>
        <w:t>Windows</w:t>
      </w:r>
      <w:r w:rsidRPr="00B42681">
        <w:rPr>
          <w:sz w:val="24"/>
          <w:szCs w:val="24"/>
          <w:lang w:bidi="en-US"/>
        </w:rPr>
        <w:t xml:space="preserve">, </w:t>
      </w:r>
      <w:r w:rsidRPr="00B42681">
        <w:rPr>
          <w:sz w:val="24"/>
          <w:szCs w:val="24"/>
          <w:lang w:eastAsia="ru-RU" w:bidi="ru-RU"/>
        </w:rPr>
        <w:t>в отличие от многих других эмуляторов, не работает).</w:t>
      </w:r>
    </w:p>
    <w:p w:rsidR="00AA6CF8" w:rsidRPr="00B42681" w:rsidRDefault="00AA6CF8" w:rsidP="00FD09CF">
      <w:pPr>
        <w:pStyle w:val="22"/>
        <w:numPr>
          <w:ilvl w:val="0"/>
          <w:numId w:val="6"/>
        </w:numPr>
        <w:shd w:val="clear" w:color="auto" w:fill="auto"/>
        <w:tabs>
          <w:tab w:val="left" w:pos="1453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>Настройки разрешения экрана и размера оперативной памяти.</w:t>
      </w:r>
    </w:p>
    <w:p w:rsidR="00AA6CF8" w:rsidRPr="00B42681" w:rsidRDefault="00AA6CF8" w:rsidP="00FD09CF">
      <w:pPr>
        <w:pStyle w:val="22"/>
        <w:numPr>
          <w:ilvl w:val="0"/>
          <w:numId w:val="6"/>
        </w:numPr>
        <w:shd w:val="clear" w:color="auto" w:fill="auto"/>
        <w:tabs>
          <w:tab w:val="left" w:pos="1453"/>
        </w:tabs>
        <w:spacing w:before="0" w:line="240" w:lineRule="auto"/>
        <w:rPr>
          <w:sz w:val="24"/>
          <w:szCs w:val="24"/>
        </w:rPr>
      </w:pPr>
      <w:r w:rsidRPr="00B42681">
        <w:rPr>
          <w:sz w:val="24"/>
          <w:szCs w:val="24"/>
          <w:lang w:eastAsia="ru-RU" w:bidi="ru-RU"/>
        </w:rPr>
        <w:t>Кнопка полноэкранного режима.</w:t>
      </w:r>
    </w:p>
    <w:p w:rsidR="00AA6CF8" w:rsidRPr="00B42681" w:rsidRDefault="00AA6CF8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  <w:lang w:bidi="en-US"/>
        </w:rPr>
      </w:pPr>
      <w:r w:rsidRPr="00B42681">
        <w:rPr>
          <w:sz w:val="24"/>
          <w:szCs w:val="24"/>
          <w:lang w:eastAsia="ru-RU" w:bidi="ru-RU"/>
        </w:rPr>
        <w:t xml:space="preserve">Для установки игр и приложений вы можете использовать </w:t>
      </w:r>
      <w:r w:rsidRPr="00B42681">
        <w:rPr>
          <w:sz w:val="24"/>
          <w:szCs w:val="24"/>
          <w:lang w:val="en-US" w:bidi="en-US"/>
        </w:rPr>
        <w:t>Play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val="en-US" w:bidi="en-US"/>
        </w:rPr>
        <w:t>Market</w:t>
      </w:r>
      <w:r w:rsidRPr="00B42681">
        <w:rPr>
          <w:sz w:val="24"/>
          <w:szCs w:val="24"/>
          <w:lang w:bidi="en-US"/>
        </w:rPr>
        <w:t xml:space="preserve">, </w:t>
      </w:r>
      <w:r w:rsidRPr="00B42681">
        <w:rPr>
          <w:sz w:val="24"/>
          <w:szCs w:val="24"/>
          <w:lang w:eastAsia="ru-RU" w:bidi="ru-RU"/>
        </w:rPr>
        <w:t xml:space="preserve">который есть в эмуляторе, браузер внутри </w:t>
      </w:r>
      <w:proofErr w:type="gramStart"/>
      <w:r w:rsidRPr="00B42681">
        <w:rPr>
          <w:sz w:val="24"/>
          <w:szCs w:val="24"/>
          <w:lang w:eastAsia="ru-RU" w:bidi="ru-RU"/>
        </w:rPr>
        <w:t>эмулируемого</w:t>
      </w:r>
      <w:proofErr w:type="gramEnd"/>
      <w:r w:rsidRPr="00B42681">
        <w:rPr>
          <w:sz w:val="24"/>
          <w:szCs w:val="24"/>
          <w:lang w:eastAsia="ru-RU" w:bidi="ru-RU"/>
        </w:rPr>
        <w:t xml:space="preserve"> </w:t>
      </w:r>
      <w:r w:rsidRPr="00B42681">
        <w:rPr>
          <w:sz w:val="24"/>
          <w:szCs w:val="24"/>
          <w:lang w:val="en-US" w:bidi="en-US"/>
        </w:rPr>
        <w:t>Android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 xml:space="preserve">для закачки </w:t>
      </w:r>
      <w:proofErr w:type="spellStart"/>
      <w:r w:rsidRPr="00B42681">
        <w:rPr>
          <w:sz w:val="24"/>
          <w:szCs w:val="24"/>
          <w:lang w:val="en-US" w:bidi="en-US"/>
        </w:rPr>
        <w:t>apk</w:t>
      </w:r>
      <w:proofErr w:type="spellEnd"/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 xml:space="preserve">или же, с помощью общей папки с компьютером, устанавливать </w:t>
      </w:r>
      <w:proofErr w:type="spellStart"/>
      <w:r w:rsidRPr="00B42681">
        <w:rPr>
          <w:sz w:val="24"/>
          <w:szCs w:val="24"/>
          <w:lang w:val="en-US" w:bidi="en-US"/>
        </w:rPr>
        <w:t>apk</w:t>
      </w:r>
      <w:proofErr w:type="spellEnd"/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 xml:space="preserve">из нее. Также на официальном сайте </w:t>
      </w:r>
      <w:proofErr w:type="spellStart"/>
      <w:r w:rsidRPr="00B42681">
        <w:rPr>
          <w:sz w:val="24"/>
          <w:szCs w:val="24"/>
          <w:lang w:val="en-US" w:bidi="en-US"/>
        </w:rPr>
        <w:t>Koplayer</w:t>
      </w:r>
      <w:proofErr w:type="spellEnd"/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 xml:space="preserve">есть отдельный раздел для бесплатного скачивания </w:t>
      </w:r>
      <w:r w:rsidRPr="00B42681">
        <w:rPr>
          <w:sz w:val="24"/>
          <w:szCs w:val="24"/>
          <w:lang w:val="en-US" w:bidi="en-US"/>
        </w:rPr>
        <w:t>APK</w:t>
      </w:r>
      <w:r w:rsidRPr="00B42681">
        <w:rPr>
          <w:sz w:val="24"/>
          <w:szCs w:val="24"/>
          <w:lang w:bidi="en-US"/>
        </w:rPr>
        <w:t xml:space="preserve"> </w:t>
      </w:r>
      <w:r w:rsidRPr="00B42681">
        <w:rPr>
          <w:sz w:val="24"/>
          <w:szCs w:val="24"/>
          <w:lang w:eastAsia="ru-RU" w:bidi="ru-RU"/>
        </w:rPr>
        <w:t xml:space="preserve">— </w:t>
      </w:r>
      <w:proofErr w:type="spellStart"/>
      <w:r w:rsidRPr="00B42681">
        <w:rPr>
          <w:sz w:val="24"/>
          <w:szCs w:val="24"/>
          <w:lang w:val="en-US" w:bidi="en-US"/>
        </w:rPr>
        <w:t>apk</w:t>
      </w:r>
      <w:proofErr w:type="spellEnd"/>
      <w:r w:rsidRPr="00B42681">
        <w:rPr>
          <w:sz w:val="24"/>
          <w:szCs w:val="24"/>
          <w:lang w:bidi="en-US"/>
        </w:rPr>
        <w:t>.</w:t>
      </w:r>
      <w:proofErr w:type="spellStart"/>
      <w:r w:rsidRPr="00B42681">
        <w:rPr>
          <w:sz w:val="24"/>
          <w:szCs w:val="24"/>
          <w:lang w:val="en-US" w:bidi="en-US"/>
        </w:rPr>
        <w:t>koplayer</w:t>
      </w:r>
      <w:proofErr w:type="spellEnd"/>
      <w:r w:rsidRPr="00B42681">
        <w:rPr>
          <w:sz w:val="24"/>
          <w:szCs w:val="24"/>
          <w:lang w:bidi="en-US"/>
        </w:rPr>
        <w:t>.</w:t>
      </w:r>
      <w:r w:rsidRPr="00B42681">
        <w:rPr>
          <w:sz w:val="24"/>
          <w:szCs w:val="24"/>
          <w:lang w:val="en-US" w:bidi="en-US"/>
        </w:rPr>
        <w:t>com</w:t>
      </w:r>
    </w:p>
    <w:p w:rsidR="001B56DD" w:rsidRPr="00B42681" w:rsidRDefault="001B56DD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  <w:lang w:bidi="en-US"/>
        </w:rPr>
      </w:pPr>
    </w:p>
    <w:p w:rsidR="001B56DD" w:rsidRPr="00B42681" w:rsidRDefault="001B56DD" w:rsidP="0073004A">
      <w:pPr>
        <w:pStyle w:val="22"/>
        <w:shd w:val="clear" w:color="auto" w:fill="auto"/>
        <w:spacing w:before="0" w:line="240" w:lineRule="auto"/>
        <w:ind w:firstLine="567"/>
        <w:jc w:val="center"/>
        <w:rPr>
          <w:sz w:val="24"/>
          <w:szCs w:val="24"/>
        </w:rPr>
      </w:pPr>
      <w:r w:rsidRPr="00B42681"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084350" cy="3736825"/>
            <wp:effectExtent l="19050" t="0" r="0" b="0"/>
            <wp:docPr id="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336" cy="37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6DD" w:rsidRPr="00B42681" w:rsidRDefault="001B56DD" w:rsidP="00DB0F32">
      <w:pPr>
        <w:pStyle w:val="22"/>
        <w:shd w:val="clear" w:color="auto" w:fill="auto"/>
        <w:spacing w:before="0" w:line="240" w:lineRule="auto"/>
        <w:ind w:firstLine="567"/>
        <w:rPr>
          <w:sz w:val="24"/>
          <w:szCs w:val="24"/>
        </w:rPr>
      </w:pPr>
    </w:p>
    <w:p w:rsidR="0073004A" w:rsidRDefault="0073004A" w:rsidP="0073004A">
      <w:pPr>
        <w:pStyle w:val="22"/>
        <w:spacing w:before="0" w:line="240" w:lineRule="auto"/>
        <w:ind w:firstLine="800"/>
        <w:jc w:val="center"/>
        <w:rPr>
          <w:sz w:val="24"/>
          <w:szCs w:val="24"/>
          <w:lang w:val="en-US"/>
        </w:rPr>
      </w:pPr>
    </w:p>
    <w:p w:rsidR="001B56DD" w:rsidRDefault="001B56DD" w:rsidP="0073004A">
      <w:pPr>
        <w:pStyle w:val="22"/>
        <w:spacing w:before="0" w:line="240" w:lineRule="auto"/>
        <w:ind w:firstLine="800"/>
        <w:jc w:val="center"/>
        <w:rPr>
          <w:sz w:val="24"/>
          <w:szCs w:val="24"/>
          <w:lang w:val="en-US"/>
        </w:rPr>
      </w:pPr>
      <w:r w:rsidRPr="00B42681">
        <w:rPr>
          <w:sz w:val="24"/>
          <w:szCs w:val="24"/>
          <w:lang w:val="en-US"/>
        </w:rPr>
        <w:t>13.</w:t>
      </w:r>
      <w:r w:rsidR="0073004A">
        <w:rPr>
          <w:sz w:val="24"/>
          <w:szCs w:val="24"/>
          <w:lang w:val="en-US"/>
        </w:rPr>
        <w:t>3.</w:t>
      </w:r>
      <w:r w:rsidRPr="00B42681">
        <w:rPr>
          <w:sz w:val="24"/>
          <w:szCs w:val="24"/>
          <w:lang w:val="en-US"/>
        </w:rPr>
        <w:t>4. Android-x86 (Porting Android to x86)</w:t>
      </w:r>
      <w:r w:rsidRPr="00B42681">
        <w:rPr>
          <w:sz w:val="24"/>
          <w:szCs w:val="24"/>
          <w:lang w:val="en-US"/>
        </w:rPr>
        <w:br/>
        <w:t xml:space="preserve"> http://www.android-x86.org/</w:t>
      </w:r>
    </w:p>
    <w:p w:rsidR="0073004A" w:rsidRPr="00B42681" w:rsidRDefault="0073004A" w:rsidP="00DB0F32">
      <w:pPr>
        <w:pStyle w:val="22"/>
        <w:spacing w:before="0" w:line="240" w:lineRule="auto"/>
        <w:ind w:firstLine="800"/>
        <w:rPr>
          <w:sz w:val="24"/>
          <w:szCs w:val="24"/>
          <w:lang w:val="en-US"/>
        </w:rPr>
      </w:pPr>
    </w:p>
    <w:p w:rsidR="001B56DD" w:rsidRPr="00B42681" w:rsidRDefault="001B56DD" w:rsidP="00DB0F32">
      <w:pPr>
        <w:pStyle w:val="22"/>
        <w:shd w:val="clear" w:color="auto" w:fill="auto"/>
        <w:spacing w:before="0" w:line="240" w:lineRule="auto"/>
        <w:ind w:firstLine="800"/>
        <w:rPr>
          <w:sz w:val="24"/>
          <w:szCs w:val="24"/>
        </w:rPr>
      </w:pPr>
      <w:r w:rsidRPr="00B42681">
        <w:rPr>
          <w:sz w:val="24"/>
          <w:szCs w:val="24"/>
        </w:rPr>
        <w:t xml:space="preserve">Скачиваем и устанавливаем программу </w:t>
      </w:r>
      <w:r w:rsidRPr="00B42681">
        <w:rPr>
          <w:sz w:val="24"/>
          <w:szCs w:val="24"/>
          <w:lang w:val="en-US"/>
        </w:rPr>
        <w:t>Oracle</w:t>
      </w:r>
      <w:r w:rsidRPr="00B42681">
        <w:rPr>
          <w:sz w:val="24"/>
          <w:szCs w:val="24"/>
        </w:rPr>
        <w:t xml:space="preserve"> </w:t>
      </w:r>
      <w:r w:rsidRPr="00B42681">
        <w:rPr>
          <w:sz w:val="24"/>
          <w:szCs w:val="24"/>
          <w:lang w:val="en-US"/>
        </w:rPr>
        <w:t>https</w:t>
      </w:r>
      <w:r w:rsidRPr="00B42681">
        <w:rPr>
          <w:sz w:val="24"/>
          <w:szCs w:val="24"/>
        </w:rPr>
        <w:t>://</w:t>
      </w:r>
      <w:r w:rsidRPr="00B42681">
        <w:rPr>
          <w:sz w:val="24"/>
          <w:szCs w:val="24"/>
          <w:lang w:val="en-US"/>
        </w:rPr>
        <w:t>www</w:t>
      </w:r>
      <w:r w:rsidRPr="00B42681">
        <w:rPr>
          <w:sz w:val="24"/>
          <w:szCs w:val="24"/>
        </w:rPr>
        <w:t>.</w:t>
      </w:r>
      <w:proofErr w:type="spellStart"/>
      <w:r w:rsidRPr="00B42681">
        <w:rPr>
          <w:sz w:val="24"/>
          <w:szCs w:val="24"/>
          <w:lang w:val="en-US"/>
        </w:rPr>
        <w:t>virtualbox</w:t>
      </w:r>
      <w:proofErr w:type="spellEnd"/>
      <w:r w:rsidRPr="00B42681">
        <w:rPr>
          <w:sz w:val="24"/>
          <w:szCs w:val="24"/>
        </w:rPr>
        <w:t>.</w:t>
      </w:r>
      <w:r w:rsidRPr="00B42681">
        <w:rPr>
          <w:sz w:val="24"/>
          <w:szCs w:val="24"/>
          <w:lang w:val="en-US"/>
        </w:rPr>
        <w:t>org</w:t>
      </w:r>
      <w:r w:rsidRPr="00B42681">
        <w:rPr>
          <w:sz w:val="24"/>
          <w:szCs w:val="24"/>
        </w:rPr>
        <w:t>/. Образ</w:t>
      </w:r>
      <w:r w:rsidRPr="00B42681">
        <w:rPr>
          <w:sz w:val="24"/>
          <w:szCs w:val="24"/>
          <w:lang w:val="en-US"/>
        </w:rPr>
        <w:t xml:space="preserve"> Android </w:t>
      </w:r>
      <w:r w:rsidRPr="00B42681">
        <w:rPr>
          <w:sz w:val="24"/>
          <w:szCs w:val="24"/>
        </w:rPr>
        <w:t>с</w:t>
      </w:r>
      <w:r w:rsidRPr="00B42681">
        <w:rPr>
          <w:sz w:val="24"/>
          <w:szCs w:val="24"/>
          <w:lang w:val="en-US"/>
        </w:rPr>
        <w:t xml:space="preserve"> </w:t>
      </w:r>
      <w:r w:rsidRPr="00B42681">
        <w:rPr>
          <w:sz w:val="24"/>
          <w:szCs w:val="24"/>
        </w:rPr>
        <w:t>сайта</w:t>
      </w:r>
      <w:r w:rsidRPr="00B42681">
        <w:rPr>
          <w:sz w:val="24"/>
          <w:szCs w:val="24"/>
          <w:lang w:val="en-US"/>
        </w:rPr>
        <w:t xml:space="preserve"> x86.html/android-x86-4.4-r5.iso</w:t>
      </w:r>
    </w:p>
    <w:p w:rsidR="001B56DD" w:rsidRPr="00B42681" w:rsidRDefault="001B56DD" w:rsidP="00DB0F32">
      <w:pPr>
        <w:pStyle w:val="22"/>
        <w:shd w:val="clear" w:color="auto" w:fill="auto"/>
        <w:spacing w:before="0" w:line="240" w:lineRule="auto"/>
        <w:ind w:firstLine="800"/>
        <w:rPr>
          <w:sz w:val="24"/>
          <w:szCs w:val="24"/>
        </w:rPr>
      </w:pPr>
      <w:r w:rsidRPr="00B42681">
        <w:rPr>
          <w:noProof/>
          <w:sz w:val="24"/>
          <w:szCs w:val="24"/>
          <w:lang w:eastAsia="ru-RU"/>
        </w:rPr>
        <w:drawing>
          <wp:anchor distT="0" distB="0" distL="63500" distR="63500" simplePos="0" relativeHeight="251658240" behindDoc="1" locked="0" layoutInCell="1" allowOverlap="1">
            <wp:simplePos x="0" y="0"/>
            <wp:positionH relativeFrom="margin">
              <wp:posOffset>1011151</wp:posOffset>
            </wp:positionH>
            <wp:positionV relativeFrom="paragraph">
              <wp:posOffset>87808</wp:posOffset>
            </wp:positionV>
            <wp:extent cx="4076005" cy="3657600"/>
            <wp:effectExtent l="19050" t="0" r="695" b="0"/>
            <wp:wrapNone/>
            <wp:docPr id="62" name="Рисунок 62" descr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image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658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B56DD" w:rsidRPr="00B42681" w:rsidRDefault="001B56DD" w:rsidP="00DB0F32">
      <w:pPr>
        <w:pStyle w:val="22"/>
        <w:shd w:val="clear" w:color="auto" w:fill="auto"/>
        <w:spacing w:before="0" w:line="240" w:lineRule="auto"/>
        <w:ind w:firstLine="800"/>
        <w:rPr>
          <w:sz w:val="24"/>
          <w:szCs w:val="24"/>
        </w:rPr>
        <w:sectPr w:rsidR="001B56DD" w:rsidRPr="00B42681" w:rsidSect="00DF100F">
          <w:headerReference w:type="default" r:id="rId23"/>
          <w:footerReference w:type="default" r:id="rId24"/>
          <w:pgSz w:w="11900" w:h="16840"/>
          <w:pgMar w:top="1134" w:right="567" w:bottom="1134" w:left="1418" w:header="709" w:footer="709" w:gutter="0"/>
          <w:cols w:space="720"/>
          <w:noEndnote/>
          <w:docGrid w:linePitch="360"/>
        </w:sectPr>
      </w:pPr>
    </w:p>
    <w:p w:rsidR="001B56DD" w:rsidRPr="00B42681" w:rsidRDefault="001B56DD" w:rsidP="00DB0F32">
      <w:pPr>
        <w:jc w:val="both"/>
      </w:pPr>
      <w:r w:rsidRPr="00B42681">
        <w:rPr>
          <w:noProof/>
          <w:lang w:eastAsia="ru-RU"/>
        </w:rPr>
        <w:lastRenderedPageBreak/>
        <w:drawing>
          <wp:inline distT="0" distB="0" distL="0" distR="0">
            <wp:extent cx="5439937" cy="4651477"/>
            <wp:effectExtent l="19050" t="0" r="8363" b="0"/>
            <wp:docPr id="1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721" cy="4653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6DD" w:rsidRPr="00B42681" w:rsidRDefault="001B56DD" w:rsidP="00DB0F32">
      <w:pPr>
        <w:jc w:val="both"/>
      </w:pPr>
    </w:p>
    <w:p w:rsidR="00AA6CF8" w:rsidRPr="00B42681" w:rsidRDefault="001B56DD" w:rsidP="00DB0F32">
      <w:pPr>
        <w:jc w:val="both"/>
      </w:pPr>
      <w:r w:rsidRPr="00B42681">
        <w:rPr>
          <w:noProof/>
          <w:lang w:eastAsia="ru-RU"/>
        </w:rPr>
        <w:drawing>
          <wp:inline distT="0" distB="0" distL="0" distR="0">
            <wp:extent cx="5345248" cy="4283151"/>
            <wp:effectExtent l="19050" t="0" r="7802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856" cy="4283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6DD" w:rsidRPr="00B42681" w:rsidRDefault="001B56DD" w:rsidP="00DB0F32">
      <w:pPr>
        <w:jc w:val="both"/>
      </w:pPr>
      <w:r w:rsidRPr="00B42681">
        <w:rPr>
          <w:noProof/>
          <w:lang w:eastAsia="ru-RU"/>
        </w:rPr>
        <w:lastRenderedPageBreak/>
        <w:drawing>
          <wp:inline distT="0" distB="0" distL="0" distR="0">
            <wp:extent cx="5375733" cy="4464921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224" cy="4467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6DD" w:rsidRPr="00B42681" w:rsidRDefault="001B56DD" w:rsidP="00DB0F32">
      <w:pPr>
        <w:jc w:val="both"/>
      </w:pPr>
    </w:p>
    <w:p w:rsidR="001B56DD" w:rsidRPr="00B42681" w:rsidRDefault="001B56DD" w:rsidP="00DB0F32">
      <w:pPr>
        <w:jc w:val="both"/>
      </w:pPr>
      <w:r w:rsidRPr="00B42681">
        <w:rPr>
          <w:noProof/>
          <w:lang w:eastAsia="ru-RU"/>
        </w:rPr>
        <w:drawing>
          <wp:inline distT="0" distB="0" distL="0" distR="0">
            <wp:extent cx="5411907" cy="449310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816" cy="4493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6DD" w:rsidRPr="00B42681" w:rsidRDefault="001B56DD" w:rsidP="00DB0F32">
      <w:pPr>
        <w:jc w:val="both"/>
      </w:pPr>
      <w:r w:rsidRPr="00B42681">
        <w:rPr>
          <w:noProof/>
          <w:lang w:eastAsia="ru-RU"/>
        </w:rPr>
        <w:lastRenderedPageBreak/>
        <w:drawing>
          <wp:inline distT="0" distB="0" distL="0" distR="0">
            <wp:extent cx="5405932" cy="4464670"/>
            <wp:effectExtent l="19050" t="0" r="4268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558" cy="4466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6DD" w:rsidRPr="00B42681" w:rsidRDefault="001B56DD" w:rsidP="00DB0F32">
      <w:pPr>
        <w:jc w:val="both"/>
      </w:pPr>
    </w:p>
    <w:p w:rsidR="001B56DD" w:rsidRPr="00B42681" w:rsidRDefault="001B56DD" w:rsidP="00DB0F32">
      <w:pPr>
        <w:jc w:val="both"/>
      </w:pPr>
      <w:r w:rsidRPr="00B42681">
        <w:rPr>
          <w:noProof/>
          <w:lang w:eastAsia="ru-RU"/>
        </w:rPr>
        <w:drawing>
          <wp:inline distT="0" distB="0" distL="0" distR="0">
            <wp:extent cx="5294340" cy="4418380"/>
            <wp:effectExtent l="19050" t="0" r="156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212" cy="4416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0C9" w:rsidRPr="00B42681" w:rsidRDefault="006300C9" w:rsidP="00DB0F32">
      <w:pPr>
        <w:jc w:val="both"/>
      </w:pPr>
    </w:p>
    <w:p w:rsidR="006300C9" w:rsidRPr="00B42681" w:rsidRDefault="006300C9" w:rsidP="00DB0F32">
      <w:pPr>
        <w:jc w:val="both"/>
      </w:pPr>
      <w:r w:rsidRPr="00B42681">
        <w:rPr>
          <w:noProof/>
          <w:lang w:eastAsia="ru-RU"/>
        </w:rPr>
        <w:lastRenderedPageBreak/>
        <w:drawing>
          <wp:inline distT="0" distB="0" distL="0" distR="0">
            <wp:extent cx="6299835" cy="5166768"/>
            <wp:effectExtent l="19050" t="0" r="571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166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F32" w:rsidRPr="00B42681" w:rsidRDefault="00DB0F32" w:rsidP="00DB0F32">
      <w:pPr>
        <w:jc w:val="both"/>
      </w:pPr>
    </w:p>
    <w:p w:rsidR="00DB0F32" w:rsidRPr="00B42681" w:rsidRDefault="00DB0F32" w:rsidP="00DB0F32">
      <w:pPr>
        <w:jc w:val="both"/>
      </w:pPr>
    </w:p>
    <w:sectPr w:rsidR="00DB0F32" w:rsidRPr="00B42681" w:rsidSect="009748AF">
      <w:headerReference w:type="default" r:id="rId32"/>
      <w:footerReference w:type="default" r:id="rId33"/>
      <w:pgSz w:w="11906" w:h="16838" w:code="9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F70E2" w:rsidRDefault="007F70E2" w:rsidP="009C422D">
      <w:r>
        <w:separator/>
      </w:r>
    </w:p>
  </w:endnote>
  <w:endnote w:type="continuationSeparator" w:id="0">
    <w:p w:rsidR="007F70E2" w:rsidRDefault="007F70E2" w:rsidP="009C422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tarSymbol">
    <w:altName w:val="Arial Unicode MS"/>
    <w:charset w:val="8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100F" w:rsidRPr="00B82D5C" w:rsidRDefault="00DF100F" w:rsidP="00DF100F">
    <w:pPr>
      <w:rPr>
        <w:rFonts w:asciiTheme="minorHAnsi" w:hAnsiTheme="minorHAnsi" w:cstheme="minorHAnsi"/>
      </w:rPr>
    </w:pPr>
    <w:r w:rsidRPr="00B82D5C">
      <w:rPr>
        <w:rFonts w:asciiTheme="minorHAnsi" w:hAnsiTheme="minorHAnsi" w:cstheme="minorHAnsi"/>
      </w:rPr>
      <w:fldChar w:fldCharType="begin"/>
    </w:r>
    <w:r w:rsidRPr="00B82D5C">
      <w:rPr>
        <w:rFonts w:asciiTheme="minorHAnsi" w:hAnsiTheme="minorHAnsi" w:cstheme="minorHAnsi"/>
      </w:rPr>
      <w:instrText xml:space="preserve"> PAGE </w:instrText>
    </w:r>
    <w:r w:rsidRPr="00B82D5C">
      <w:rPr>
        <w:rFonts w:asciiTheme="minorHAnsi" w:hAnsiTheme="minorHAnsi" w:cstheme="minorHAnsi"/>
      </w:rPr>
      <w:fldChar w:fldCharType="separate"/>
    </w:r>
    <w:r w:rsidR="00AF34B3">
      <w:rPr>
        <w:rFonts w:asciiTheme="minorHAnsi" w:hAnsiTheme="minorHAnsi" w:cstheme="minorHAnsi"/>
        <w:noProof/>
      </w:rPr>
      <w:t>9</w:t>
    </w:r>
    <w:r w:rsidRPr="00B82D5C">
      <w:rPr>
        <w:rFonts w:asciiTheme="minorHAnsi" w:hAnsiTheme="minorHAnsi" w:cstheme="minorHAnsi"/>
      </w:rPr>
      <w:fldChar w:fldCharType="end"/>
    </w:r>
    <w:r w:rsidRPr="00B82D5C">
      <w:rPr>
        <w:rFonts w:asciiTheme="minorHAnsi" w:hAnsiTheme="minorHAnsi" w:cstheme="minorHAnsi"/>
      </w:rPr>
      <w:tab/>
    </w:r>
    <w:r w:rsidRPr="00B82D5C">
      <w:rPr>
        <w:rFonts w:asciiTheme="minorHAnsi" w:hAnsiTheme="minorHAnsi" w:cstheme="minorHAnsi"/>
      </w:rPr>
      <w:tab/>
    </w:r>
    <w:r w:rsidRPr="00B82D5C">
      <w:rPr>
        <w:rFonts w:asciiTheme="minorHAnsi" w:hAnsiTheme="minorHAnsi" w:cstheme="minorHAnsi"/>
      </w:rPr>
      <w:tab/>
    </w:r>
    <w:r w:rsidRPr="00B82D5C">
      <w:rPr>
        <w:rFonts w:asciiTheme="minorHAnsi" w:hAnsiTheme="minorHAnsi" w:cstheme="minorHAnsi"/>
      </w:rPr>
      <w:tab/>
    </w:r>
    <w:r w:rsidRPr="00B82D5C">
      <w:rPr>
        <w:rFonts w:asciiTheme="minorHAnsi" w:hAnsiTheme="minorHAnsi" w:cstheme="minorHAnsi"/>
      </w:rPr>
      <w:tab/>
    </w:r>
    <w:r w:rsidRPr="00B82D5C">
      <w:rPr>
        <w:rFonts w:asciiTheme="minorHAnsi" w:hAnsiTheme="minorHAnsi" w:cstheme="minorHAnsi"/>
      </w:rPr>
      <w:tab/>
    </w:r>
    <w:r w:rsidRPr="00B82D5C">
      <w:rPr>
        <w:rFonts w:asciiTheme="minorHAnsi" w:hAnsiTheme="minorHAnsi" w:cstheme="minorHAnsi"/>
      </w:rPr>
      <w:tab/>
    </w:r>
    <w:r w:rsidRPr="00B82D5C">
      <w:rPr>
        <w:rFonts w:asciiTheme="minorHAnsi" w:hAnsiTheme="minorHAnsi" w:cstheme="minorHAnsi"/>
      </w:rPr>
      <w:tab/>
    </w:r>
    <w:r w:rsidRPr="00B82D5C">
      <w:rPr>
        <w:rFonts w:asciiTheme="minorHAnsi" w:hAnsiTheme="minorHAnsi" w:cstheme="minorHAnsi"/>
      </w:rPr>
      <w:tab/>
    </w:r>
    <w:r>
      <w:rPr>
        <w:rFonts w:asciiTheme="minorHAnsi" w:hAnsiTheme="minorHAnsi" w:cstheme="minorHAnsi"/>
      </w:rPr>
      <w:tab/>
    </w:r>
    <w:r w:rsidRPr="00B82D5C">
      <w:rPr>
        <w:rFonts w:asciiTheme="minorHAnsi" w:hAnsiTheme="minorHAnsi" w:cstheme="minorHAnsi"/>
      </w:rPr>
      <w:t>Талипов С.Н.,  2017 г.</w:t>
    </w:r>
  </w:p>
  <w:p w:rsidR="00DF100F" w:rsidRDefault="00DF100F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6D13" w:rsidRPr="00B82D5C" w:rsidRDefault="000C0EEF" w:rsidP="00FC5BF8">
    <w:pPr>
      <w:rPr>
        <w:rFonts w:asciiTheme="minorHAnsi" w:hAnsiTheme="minorHAnsi" w:cstheme="minorHAnsi"/>
      </w:rPr>
    </w:pPr>
    <w:r w:rsidRPr="00B82D5C">
      <w:rPr>
        <w:rFonts w:asciiTheme="minorHAnsi" w:hAnsiTheme="minorHAnsi" w:cstheme="minorHAnsi"/>
      </w:rPr>
      <w:fldChar w:fldCharType="begin"/>
    </w:r>
    <w:r w:rsidR="003B5FC5" w:rsidRPr="00B82D5C">
      <w:rPr>
        <w:rFonts w:asciiTheme="minorHAnsi" w:hAnsiTheme="minorHAnsi" w:cstheme="minorHAnsi"/>
      </w:rPr>
      <w:instrText xml:space="preserve"> PAGE </w:instrText>
    </w:r>
    <w:r w:rsidRPr="00B82D5C">
      <w:rPr>
        <w:rFonts w:asciiTheme="minorHAnsi" w:hAnsiTheme="minorHAnsi" w:cstheme="minorHAnsi"/>
      </w:rPr>
      <w:fldChar w:fldCharType="separate"/>
    </w:r>
    <w:r w:rsidR="00AF34B3">
      <w:rPr>
        <w:rFonts w:asciiTheme="minorHAnsi" w:hAnsiTheme="minorHAnsi" w:cstheme="minorHAnsi"/>
        <w:noProof/>
      </w:rPr>
      <w:t>13</w:t>
    </w:r>
    <w:r w:rsidRPr="00B82D5C">
      <w:rPr>
        <w:rFonts w:asciiTheme="minorHAnsi" w:hAnsiTheme="minorHAnsi" w:cstheme="minorHAnsi"/>
      </w:rPr>
      <w:fldChar w:fldCharType="end"/>
    </w:r>
    <w:r w:rsidR="009C422D" w:rsidRPr="00B82D5C">
      <w:rPr>
        <w:rFonts w:asciiTheme="minorHAnsi" w:hAnsiTheme="minorHAnsi" w:cstheme="minorHAnsi"/>
      </w:rPr>
      <w:tab/>
    </w:r>
    <w:r w:rsidR="009C422D" w:rsidRPr="00B82D5C">
      <w:rPr>
        <w:rFonts w:asciiTheme="minorHAnsi" w:hAnsiTheme="minorHAnsi" w:cstheme="minorHAnsi"/>
      </w:rPr>
      <w:tab/>
    </w:r>
    <w:r w:rsidR="009C422D" w:rsidRPr="00B82D5C">
      <w:rPr>
        <w:rFonts w:asciiTheme="minorHAnsi" w:hAnsiTheme="minorHAnsi" w:cstheme="minorHAnsi"/>
      </w:rPr>
      <w:tab/>
    </w:r>
    <w:r w:rsidR="009C422D" w:rsidRPr="00B82D5C">
      <w:rPr>
        <w:rFonts w:asciiTheme="minorHAnsi" w:hAnsiTheme="minorHAnsi" w:cstheme="minorHAnsi"/>
      </w:rPr>
      <w:tab/>
    </w:r>
    <w:r w:rsidR="009C422D" w:rsidRPr="00B82D5C">
      <w:rPr>
        <w:rFonts w:asciiTheme="minorHAnsi" w:hAnsiTheme="minorHAnsi" w:cstheme="minorHAnsi"/>
      </w:rPr>
      <w:tab/>
    </w:r>
    <w:r w:rsidR="009C422D" w:rsidRPr="00B82D5C">
      <w:rPr>
        <w:rFonts w:asciiTheme="minorHAnsi" w:hAnsiTheme="minorHAnsi" w:cstheme="minorHAnsi"/>
      </w:rPr>
      <w:tab/>
    </w:r>
    <w:r w:rsidR="009C422D" w:rsidRPr="00B82D5C">
      <w:rPr>
        <w:rFonts w:asciiTheme="minorHAnsi" w:hAnsiTheme="minorHAnsi" w:cstheme="minorHAnsi"/>
      </w:rPr>
      <w:tab/>
    </w:r>
    <w:r w:rsidR="009C422D" w:rsidRPr="00B82D5C">
      <w:rPr>
        <w:rFonts w:asciiTheme="minorHAnsi" w:hAnsiTheme="minorHAnsi" w:cstheme="minorHAnsi"/>
      </w:rPr>
      <w:tab/>
    </w:r>
    <w:r w:rsidR="009C422D" w:rsidRPr="00B82D5C">
      <w:rPr>
        <w:rFonts w:asciiTheme="minorHAnsi" w:hAnsiTheme="minorHAnsi" w:cstheme="minorHAnsi"/>
      </w:rPr>
      <w:tab/>
    </w:r>
    <w:r w:rsidR="00372500">
      <w:rPr>
        <w:rFonts w:asciiTheme="minorHAnsi" w:hAnsiTheme="minorHAnsi" w:cstheme="minorHAnsi"/>
      </w:rPr>
      <w:tab/>
    </w:r>
    <w:r w:rsidR="009C422D" w:rsidRPr="00B82D5C">
      <w:rPr>
        <w:rFonts w:asciiTheme="minorHAnsi" w:hAnsiTheme="minorHAnsi" w:cstheme="minorHAnsi"/>
      </w:rPr>
      <w:t xml:space="preserve">Талипов С.Н., </w:t>
    </w:r>
    <w:r w:rsidR="00FC5BF8" w:rsidRPr="00B82D5C">
      <w:rPr>
        <w:rFonts w:asciiTheme="minorHAnsi" w:hAnsiTheme="minorHAnsi" w:cstheme="minorHAnsi"/>
      </w:rPr>
      <w:t xml:space="preserve"> </w:t>
    </w:r>
    <w:r w:rsidR="009C422D" w:rsidRPr="00B82D5C">
      <w:rPr>
        <w:rFonts w:asciiTheme="minorHAnsi" w:hAnsiTheme="minorHAnsi" w:cstheme="minorHAnsi"/>
      </w:rPr>
      <w:t>2017</w:t>
    </w:r>
    <w:r w:rsidR="00FC5BF8" w:rsidRPr="00B82D5C">
      <w:rPr>
        <w:rFonts w:asciiTheme="minorHAnsi" w:hAnsiTheme="minorHAnsi" w:cstheme="minorHAnsi"/>
      </w:rPr>
      <w:t xml:space="preserve"> </w:t>
    </w:r>
    <w:r w:rsidR="009C422D" w:rsidRPr="00B82D5C">
      <w:rPr>
        <w:rFonts w:asciiTheme="minorHAnsi" w:hAnsiTheme="minorHAnsi" w:cstheme="minorHAnsi"/>
      </w:rPr>
      <w:t>г.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F70E2" w:rsidRDefault="007F70E2" w:rsidP="009C422D">
      <w:r>
        <w:separator/>
      </w:r>
    </w:p>
  </w:footnote>
  <w:footnote w:type="continuationSeparator" w:id="0">
    <w:p w:rsidR="007F70E2" w:rsidRDefault="007F70E2" w:rsidP="009C422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100F" w:rsidRPr="00DF100F" w:rsidRDefault="00DF100F" w:rsidP="00DF100F">
    <w:pPr>
      <w:pStyle w:val="11"/>
      <w:spacing w:after="0"/>
      <w:rPr>
        <w:rFonts w:asciiTheme="minorHAnsi" w:hAnsiTheme="minorHAnsi" w:cstheme="minorHAnsi"/>
      </w:rPr>
    </w:pPr>
    <w:r w:rsidRPr="00B82D5C">
      <w:rPr>
        <w:rFonts w:asciiTheme="minorHAnsi" w:hAnsiTheme="minorHAnsi" w:cstheme="minorHAnsi"/>
      </w:rPr>
      <w:t>Инструментальные средства разработки программ</w:t>
    </w:r>
    <w:r w:rsidRPr="00B82D5C">
      <w:rPr>
        <w:rFonts w:asciiTheme="minorHAnsi" w:hAnsiTheme="minorHAnsi" w:cstheme="minorHAnsi"/>
      </w:rPr>
      <w:tab/>
    </w:r>
    <w:r w:rsidRPr="00B82D5C">
      <w:rPr>
        <w:rFonts w:asciiTheme="minorHAnsi" w:hAnsiTheme="minorHAnsi" w:cstheme="minorHAnsi"/>
      </w:rPr>
      <w:tab/>
    </w:r>
    <w:r w:rsidRPr="00B82D5C">
      <w:rPr>
        <w:rFonts w:asciiTheme="minorHAnsi" w:hAnsiTheme="minorHAnsi" w:cstheme="minorHAnsi"/>
      </w:rPr>
      <w:tab/>
    </w:r>
    <w:r w:rsidRPr="00B82D5C">
      <w:rPr>
        <w:rFonts w:asciiTheme="minorHAnsi" w:hAnsiTheme="minorHAnsi" w:cstheme="minorHAnsi"/>
      </w:rPr>
      <w:tab/>
    </w:r>
    <w:r>
      <w:rPr>
        <w:rFonts w:asciiTheme="minorHAnsi" w:hAnsiTheme="minorHAnsi" w:cstheme="minorHAnsi"/>
      </w:rPr>
      <w:tab/>
    </w:r>
    <w:r w:rsidRPr="00B82D5C">
      <w:rPr>
        <w:rFonts w:asciiTheme="minorHAnsi" w:hAnsiTheme="minorHAnsi" w:cstheme="minorHAnsi"/>
      </w:rPr>
      <w:t xml:space="preserve">Лекция </w:t>
    </w:r>
    <w:r w:rsidRPr="000B7AD0">
      <w:rPr>
        <w:rFonts w:asciiTheme="minorHAnsi" w:hAnsiTheme="minorHAnsi" w:cstheme="minorHAnsi"/>
      </w:rPr>
      <w:t>1</w:t>
    </w:r>
    <w:r>
      <w:rPr>
        <w:rFonts w:asciiTheme="minorHAnsi" w:hAnsiTheme="minorHAnsi" w:cstheme="minorHAnsi"/>
      </w:rPr>
      <w:t>3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6D13" w:rsidRPr="00F130B7" w:rsidRDefault="009C422D" w:rsidP="00FC5BF8">
    <w:pPr>
      <w:pStyle w:val="11"/>
      <w:spacing w:after="0"/>
      <w:rPr>
        <w:rFonts w:asciiTheme="minorHAnsi" w:hAnsiTheme="minorHAnsi" w:cstheme="minorHAnsi"/>
      </w:rPr>
    </w:pPr>
    <w:r w:rsidRPr="00B82D5C">
      <w:rPr>
        <w:rFonts w:asciiTheme="minorHAnsi" w:hAnsiTheme="minorHAnsi" w:cstheme="minorHAnsi"/>
      </w:rPr>
      <w:t>Инструментальные средства разработки программ</w:t>
    </w:r>
    <w:r w:rsidRPr="00B82D5C">
      <w:rPr>
        <w:rFonts w:asciiTheme="minorHAnsi" w:hAnsiTheme="minorHAnsi" w:cstheme="minorHAnsi"/>
      </w:rPr>
      <w:tab/>
    </w:r>
    <w:r w:rsidRPr="00B82D5C">
      <w:rPr>
        <w:rFonts w:asciiTheme="minorHAnsi" w:hAnsiTheme="minorHAnsi" w:cstheme="minorHAnsi"/>
      </w:rPr>
      <w:tab/>
    </w:r>
    <w:r w:rsidRPr="00B82D5C">
      <w:rPr>
        <w:rFonts w:asciiTheme="minorHAnsi" w:hAnsiTheme="minorHAnsi" w:cstheme="minorHAnsi"/>
      </w:rPr>
      <w:tab/>
    </w:r>
    <w:r w:rsidRPr="00B82D5C">
      <w:rPr>
        <w:rFonts w:asciiTheme="minorHAnsi" w:hAnsiTheme="minorHAnsi" w:cstheme="minorHAnsi"/>
      </w:rPr>
      <w:tab/>
    </w:r>
    <w:r w:rsidR="00372500">
      <w:rPr>
        <w:rFonts w:asciiTheme="minorHAnsi" w:hAnsiTheme="minorHAnsi" w:cstheme="minorHAnsi"/>
      </w:rPr>
      <w:tab/>
    </w:r>
    <w:r w:rsidRPr="00B82D5C">
      <w:rPr>
        <w:rFonts w:asciiTheme="minorHAnsi" w:hAnsiTheme="minorHAnsi" w:cstheme="minorHAnsi"/>
      </w:rPr>
      <w:t xml:space="preserve">Лекция </w:t>
    </w:r>
    <w:r w:rsidR="000B7AD0" w:rsidRPr="000B7AD0">
      <w:rPr>
        <w:rFonts w:asciiTheme="minorHAnsi" w:hAnsiTheme="minorHAnsi" w:cstheme="minorHAnsi"/>
      </w:rPr>
      <w:t>1</w:t>
    </w:r>
    <w:r w:rsidR="00F130B7" w:rsidRPr="00F130B7">
      <w:rPr>
        <w:rFonts w:asciiTheme="minorHAnsi" w:hAnsiTheme="minorHAnsi" w:cstheme="minorHAnsi"/>
      </w:rPr>
      <w:t>3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</w:abstractNum>
  <w:abstractNum w:abstractNumId="4">
    <w:nsid w:val="00000010"/>
    <w:multiLevelType w:val="multilevel"/>
    <w:tmpl w:val="00000010"/>
    <w:name w:val="WW8Num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04EC06BD"/>
    <w:multiLevelType w:val="hybridMultilevel"/>
    <w:tmpl w:val="50F8BED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1D5F0AF4"/>
    <w:multiLevelType w:val="hybridMultilevel"/>
    <w:tmpl w:val="CE08899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422C5095"/>
    <w:multiLevelType w:val="hybridMultilevel"/>
    <w:tmpl w:val="3238F9C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54381FCF"/>
    <w:multiLevelType w:val="hybridMultilevel"/>
    <w:tmpl w:val="0A3E4EA8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>
    <w:nsid w:val="72410037"/>
    <w:multiLevelType w:val="hybridMultilevel"/>
    <w:tmpl w:val="F70401C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hdrShapeDefaults>
    <o:shapedefaults v:ext="edit" spidmax="36866"/>
  </w:hdrShapeDefaults>
  <w:footnotePr>
    <w:footnote w:id="-1"/>
    <w:footnote w:id="0"/>
  </w:footnotePr>
  <w:endnotePr>
    <w:endnote w:id="-1"/>
    <w:endnote w:id="0"/>
  </w:endnotePr>
  <w:compat/>
  <w:rsids>
    <w:rsidRoot w:val="009C422D"/>
    <w:rsid w:val="00000599"/>
    <w:rsid w:val="00012D17"/>
    <w:rsid w:val="000415BC"/>
    <w:rsid w:val="00066DFB"/>
    <w:rsid w:val="00076F11"/>
    <w:rsid w:val="000B7AD0"/>
    <w:rsid w:val="000C0EEF"/>
    <w:rsid w:val="000D0583"/>
    <w:rsid w:val="000F648D"/>
    <w:rsid w:val="00101B96"/>
    <w:rsid w:val="001900F1"/>
    <w:rsid w:val="001B56DD"/>
    <w:rsid w:val="00266E23"/>
    <w:rsid w:val="00282BB2"/>
    <w:rsid w:val="002959FB"/>
    <w:rsid w:val="002B26D5"/>
    <w:rsid w:val="002B3D53"/>
    <w:rsid w:val="002E61A9"/>
    <w:rsid w:val="0032549D"/>
    <w:rsid w:val="00352B3B"/>
    <w:rsid w:val="003717B3"/>
    <w:rsid w:val="00372500"/>
    <w:rsid w:val="00372755"/>
    <w:rsid w:val="00373789"/>
    <w:rsid w:val="003B5FC5"/>
    <w:rsid w:val="0040650C"/>
    <w:rsid w:val="00424654"/>
    <w:rsid w:val="0044313D"/>
    <w:rsid w:val="004514F1"/>
    <w:rsid w:val="00457B88"/>
    <w:rsid w:val="00463169"/>
    <w:rsid w:val="00473FC1"/>
    <w:rsid w:val="00495F58"/>
    <w:rsid w:val="004D1241"/>
    <w:rsid w:val="00506762"/>
    <w:rsid w:val="00524FFB"/>
    <w:rsid w:val="00575A1F"/>
    <w:rsid w:val="00587057"/>
    <w:rsid w:val="005A69DF"/>
    <w:rsid w:val="00617228"/>
    <w:rsid w:val="00623204"/>
    <w:rsid w:val="00624344"/>
    <w:rsid w:val="006300C9"/>
    <w:rsid w:val="006634B1"/>
    <w:rsid w:val="00665F63"/>
    <w:rsid w:val="00687FA6"/>
    <w:rsid w:val="006A61A9"/>
    <w:rsid w:val="006A718C"/>
    <w:rsid w:val="006D39C5"/>
    <w:rsid w:val="00711BBB"/>
    <w:rsid w:val="0073004A"/>
    <w:rsid w:val="007307D0"/>
    <w:rsid w:val="00740070"/>
    <w:rsid w:val="00744882"/>
    <w:rsid w:val="007752FF"/>
    <w:rsid w:val="007828C6"/>
    <w:rsid w:val="007965D0"/>
    <w:rsid w:val="007D7BC8"/>
    <w:rsid w:val="007E14A7"/>
    <w:rsid w:val="007F70E2"/>
    <w:rsid w:val="00854AE9"/>
    <w:rsid w:val="0090588F"/>
    <w:rsid w:val="0095477A"/>
    <w:rsid w:val="009630EA"/>
    <w:rsid w:val="009748AF"/>
    <w:rsid w:val="00986D13"/>
    <w:rsid w:val="009A2F4D"/>
    <w:rsid w:val="009B4537"/>
    <w:rsid w:val="009C422D"/>
    <w:rsid w:val="009D3AC9"/>
    <w:rsid w:val="009E1228"/>
    <w:rsid w:val="00A338D7"/>
    <w:rsid w:val="00A478D2"/>
    <w:rsid w:val="00A66EBA"/>
    <w:rsid w:val="00A87480"/>
    <w:rsid w:val="00AA6CF8"/>
    <w:rsid w:val="00AC0A09"/>
    <w:rsid w:val="00AC52BA"/>
    <w:rsid w:val="00AD0251"/>
    <w:rsid w:val="00AF34B3"/>
    <w:rsid w:val="00B11F95"/>
    <w:rsid w:val="00B136E4"/>
    <w:rsid w:val="00B221D2"/>
    <w:rsid w:val="00B42681"/>
    <w:rsid w:val="00B67BC5"/>
    <w:rsid w:val="00B82D5C"/>
    <w:rsid w:val="00B9058C"/>
    <w:rsid w:val="00C2525F"/>
    <w:rsid w:val="00C56D15"/>
    <w:rsid w:val="00C62898"/>
    <w:rsid w:val="00CD0F9D"/>
    <w:rsid w:val="00CD407B"/>
    <w:rsid w:val="00CD786F"/>
    <w:rsid w:val="00CF00C4"/>
    <w:rsid w:val="00D0351D"/>
    <w:rsid w:val="00D1573B"/>
    <w:rsid w:val="00D3364D"/>
    <w:rsid w:val="00D40739"/>
    <w:rsid w:val="00D66B92"/>
    <w:rsid w:val="00D746E0"/>
    <w:rsid w:val="00DB0F32"/>
    <w:rsid w:val="00DB1B89"/>
    <w:rsid w:val="00DB34A4"/>
    <w:rsid w:val="00DF100F"/>
    <w:rsid w:val="00DF4360"/>
    <w:rsid w:val="00E0234C"/>
    <w:rsid w:val="00E02E9D"/>
    <w:rsid w:val="00E734BA"/>
    <w:rsid w:val="00EA1241"/>
    <w:rsid w:val="00EC034C"/>
    <w:rsid w:val="00F130B7"/>
    <w:rsid w:val="00F13CEB"/>
    <w:rsid w:val="00F15899"/>
    <w:rsid w:val="00F36F64"/>
    <w:rsid w:val="00F76793"/>
    <w:rsid w:val="00F85E9B"/>
    <w:rsid w:val="00F942D1"/>
    <w:rsid w:val="00FC4E26"/>
    <w:rsid w:val="00FC5BF8"/>
    <w:rsid w:val="00FD09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422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1">
    <w:name w:val="heading 1"/>
    <w:basedOn w:val="a"/>
    <w:next w:val="a0"/>
    <w:link w:val="10"/>
    <w:qFormat/>
    <w:rsid w:val="009C422D"/>
    <w:pPr>
      <w:keepNext/>
      <w:numPr>
        <w:numId w:val="1"/>
      </w:numPr>
      <w:spacing w:before="240" w:after="120"/>
      <w:jc w:val="center"/>
      <w:outlineLvl w:val="0"/>
    </w:pPr>
    <w:rPr>
      <w:rFonts w:ascii="Arial" w:eastAsia="MS Mincho" w:hAnsi="Arial" w:cs="Tahoma"/>
      <w:b/>
      <w:bCs/>
      <w:sz w:val="28"/>
      <w:szCs w:val="28"/>
    </w:rPr>
  </w:style>
  <w:style w:type="paragraph" w:styleId="2">
    <w:name w:val="heading 2"/>
    <w:basedOn w:val="a"/>
    <w:next w:val="a0"/>
    <w:link w:val="20"/>
    <w:qFormat/>
    <w:rsid w:val="009C422D"/>
    <w:pPr>
      <w:keepNext/>
      <w:numPr>
        <w:ilvl w:val="1"/>
        <w:numId w:val="1"/>
      </w:numPr>
      <w:spacing w:before="240" w:after="120"/>
      <w:outlineLvl w:val="1"/>
    </w:pPr>
    <w:rPr>
      <w:rFonts w:ascii="Arial" w:eastAsia="MS Mincho" w:hAnsi="Arial" w:cs="Tahom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0F3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9C422D"/>
    <w:rPr>
      <w:rFonts w:ascii="Arial" w:eastAsia="MS Mincho" w:hAnsi="Arial" w:cs="Tahoma"/>
      <w:b/>
      <w:bCs/>
      <w:sz w:val="28"/>
      <w:szCs w:val="28"/>
      <w:lang w:eastAsia="ar-SA"/>
    </w:rPr>
  </w:style>
  <w:style w:type="character" w:customStyle="1" w:styleId="20">
    <w:name w:val="Заголовок 2 Знак"/>
    <w:basedOn w:val="a1"/>
    <w:link w:val="2"/>
    <w:rsid w:val="009C422D"/>
    <w:rPr>
      <w:rFonts w:ascii="Arial" w:eastAsia="MS Mincho" w:hAnsi="Arial" w:cs="Tahoma"/>
      <w:b/>
      <w:bCs/>
      <w:i/>
      <w:iCs/>
      <w:sz w:val="28"/>
      <w:szCs w:val="28"/>
      <w:lang w:eastAsia="ar-SA"/>
    </w:rPr>
  </w:style>
  <w:style w:type="paragraph" w:customStyle="1" w:styleId="11">
    <w:name w:val="Красная строка1"/>
    <w:basedOn w:val="a0"/>
    <w:rsid w:val="009C422D"/>
    <w:pPr>
      <w:ind w:firstLine="283"/>
    </w:pPr>
  </w:style>
  <w:style w:type="paragraph" w:styleId="a0">
    <w:name w:val="Body Text"/>
    <w:basedOn w:val="a"/>
    <w:link w:val="a4"/>
    <w:uiPriority w:val="99"/>
    <w:semiHidden/>
    <w:unhideWhenUsed/>
    <w:rsid w:val="009C422D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semiHidden/>
    <w:rsid w:val="009C422D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5">
    <w:name w:val="header"/>
    <w:basedOn w:val="a"/>
    <w:link w:val="a6"/>
    <w:uiPriority w:val="99"/>
    <w:semiHidden/>
    <w:unhideWhenUsed/>
    <w:rsid w:val="009C422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semiHidden/>
    <w:rsid w:val="009C422D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7">
    <w:name w:val="footer"/>
    <w:basedOn w:val="a"/>
    <w:link w:val="a8"/>
    <w:semiHidden/>
    <w:unhideWhenUsed/>
    <w:rsid w:val="009C422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semiHidden/>
    <w:rsid w:val="009C422D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9">
    <w:name w:val="Balloon Text"/>
    <w:basedOn w:val="a"/>
    <w:link w:val="aa"/>
    <w:uiPriority w:val="99"/>
    <w:semiHidden/>
    <w:unhideWhenUsed/>
    <w:rsid w:val="009748AF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9748AF"/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keyword1">
    <w:name w:val="keyword1"/>
    <w:basedOn w:val="a1"/>
    <w:rsid w:val="00854AE9"/>
    <w:rPr>
      <w:i/>
      <w:iCs/>
    </w:rPr>
  </w:style>
  <w:style w:type="paragraph" w:styleId="ab">
    <w:name w:val="Normal (Web)"/>
    <w:basedOn w:val="a"/>
    <w:uiPriority w:val="99"/>
    <w:rsid w:val="00854AE9"/>
    <w:pPr>
      <w:spacing w:before="280" w:after="280"/>
    </w:pPr>
    <w:rPr>
      <w:rFonts w:ascii="Verdana" w:hAnsi="Verdana"/>
      <w:color w:val="000000"/>
      <w:sz w:val="20"/>
      <w:szCs w:val="20"/>
    </w:rPr>
  </w:style>
  <w:style w:type="paragraph" w:styleId="ac">
    <w:name w:val="List Paragraph"/>
    <w:basedOn w:val="a"/>
    <w:uiPriority w:val="34"/>
    <w:qFormat/>
    <w:rsid w:val="00854AE9"/>
    <w:pPr>
      <w:ind w:left="720"/>
      <w:contextualSpacing/>
    </w:pPr>
  </w:style>
  <w:style w:type="character" w:customStyle="1" w:styleId="21">
    <w:name w:val="Основной текст (2)_"/>
    <w:basedOn w:val="a1"/>
    <w:link w:val="22"/>
    <w:rsid w:val="00623204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22">
    <w:name w:val="Основной текст (2)"/>
    <w:basedOn w:val="a"/>
    <w:link w:val="21"/>
    <w:rsid w:val="00623204"/>
    <w:pPr>
      <w:widowControl w:val="0"/>
      <w:shd w:val="clear" w:color="auto" w:fill="FFFFFF"/>
      <w:suppressAutoHyphens w:val="0"/>
      <w:spacing w:before="240" w:line="322" w:lineRule="exact"/>
      <w:jc w:val="both"/>
    </w:pPr>
    <w:rPr>
      <w:sz w:val="28"/>
      <w:szCs w:val="28"/>
      <w:lang w:eastAsia="en-US"/>
    </w:rPr>
  </w:style>
  <w:style w:type="character" w:styleId="ad">
    <w:name w:val="Hyperlink"/>
    <w:basedOn w:val="a1"/>
    <w:uiPriority w:val="99"/>
    <w:unhideWhenUsed/>
    <w:rsid w:val="00744882"/>
    <w:rPr>
      <w:color w:val="0000FF"/>
      <w:u w:val="single"/>
    </w:rPr>
  </w:style>
  <w:style w:type="character" w:customStyle="1" w:styleId="mw-headline">
    <w:name w:val="mw-headline"/>
    <w:basedOn w:val="a1"/>
    <w:rsid w:val="00744882"/>
  </w:style>
  <w:style w:type="character" w:customStyle="1" w:styleId="acicollapsed1">
    <w:name w:val="acicollapsed1"/>
    <w:basedOn w:val="a1"/>
    <w:rsid w:val="007752FF"/>
    <w:rPr>
      <w:vanish/>
      <w:webHidden w:val="0"/>
      <w:specVanish w:val="0"/>
    </w:rPr>
  </w:style>
  <w:style w:type="character" w:customStyle="1" w:styleId="acicollapsed2">
    <w:name w:val="acicollapsed2"/>
    <w:basedOn w:val="a1"/>
    <w:rsid w:val="007752FF"/>
    <w:rPr>
      <w:vanish/>
      <w:webHidden w:val="0"/>
      <w:specVanish w:val="0"/>
    </w:rPr>
  </w:style>
  <w:style w:type="paragraph" w:customStyle="1" w:styleId="Standard">
    <w:name w:val="Standard"/>
    <w:rsid w:val="00066DF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Mangal"/>
      <w:kern w:val="3"/>
      <w:sz w:val="24"/>
      <w:szCs w:val="24"/>
      <w:lang w:eastAsia="zh-CN" w:bidi="hi-IN"/>
    </w:rPr>
  </w:style>
  <w:style w:type="character" w:customStyle="1" w:styleId="2Exact">
    <w:name w:val="Основной текст (2) Exact"/>
    <w:basedOn w:val="a1"/>
    <w:rsid w:val="001B56D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  <w:lang w:val="en-US" w:eastAsia="en-US" w:bidi="en-US"/>
    </w:rPr>
  </w:style>
  <w:style w:type="character" w:customStyle="1" w:styleId="30">
    <w:name w:val="Заголовок 3 Знак"/>
    <w:basedOn w:val="a1"/>
    <w:link w:val="3"/>
    <w:uiPriority w:val="9"/>
    <w:semiHidden/>
    <w:rsid w:val="00DB0F32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ar-SA"/>
    </w:rPr>
  </w:style>
  <w:style w:type="character" w:styleId="ae">
    <w:name w:val="Emphasis"/>
    <w:basedOn w:val="a1"/>
    <w:uiPriority w:val="20"/>
    <w:qFormat/>
    <w:rsid w:val="00DB0F32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0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6851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3847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8900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0340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1749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129201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8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19660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54829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0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25493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9411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3946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6555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09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2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24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76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13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0606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4492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6090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70926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9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5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8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5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4157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android-magazine.ru/wp-content/uploads/2016/05/THEAPPBUILDER-1024x474.jpg" TargetMode="External"/><Relationship Id="rId13" Type="http://schemas.openxmlformats.org/officeDocument/2006/relationships/hyperlink" Target="http://android-magazine.ru/wp-content/uploads/2016/05/APPSMAKERSTORE.jpg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hyperlink" Target="http://android-magazine.ru/wp-content/uploads/2016/05/THEAPPBUILDER.jpg" TargetMode="External"/><Relationship Id="rId12" Type="http://schemas.openxmlformats.org/officeDocument/2006/relationships/image" Target="http://android-magazine.ru/wp-content/uploads/2016/05/IBUILDAPP-1024x474.jpg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7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http://android-magazine.ru/wp-content/uploads/2016/05/Applicationcraft-1024x474.jpg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android-magazine.ru/wp-content/uploads/2016/05/IBUILDAPP.jpg" TargetMode="External"/><Relationship Id="rId24" Type="http://schemas.openxmlformats.org/officeDocument/2006/relationships/footer" Target="footer1.xml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yperlink" Target="http://android-magazine.ru/wp-content/uploads/2016/05/Applicationcraft.jpg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0.png"/><Relationship Id="rId10" Type="http://schemas.openxmlformats.org/officeDocument/2006/relationships/image" Target="http://android-magazine.ru/wp-content/uploads/2016/05/appsgeyser-1024x474.jpg" TargetMode="External"/><Relationship Id="rId19" Type="http://schemas.openxmlformats.org/officeDocument/2006/relationships/image" Target="media/image3.jpe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android-magazine.ru/wp-content/uploads/2016/05/appsgeyser.jpg" TargetMode="External"/><Relationship Id="rId14" Type="http://schemas.openxmlformats.org/officeDocument/2006/relationships/image" Target="http://android-magazine.ru/wp-content/uploads/2016/05/APPSMAKERSTORE-1024x474.jpg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13</Pages>
  <Words>2040</Words>
  <Characters>11629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</dc:creator>
  <cp:lastModifiedBy>Сергей Талипов</cp:lastModifiedBy>
  <cp:revision>46</cp:revision>
  <cp:lastPrinted>2017-09-09T07:45:00Z</cp:lastPrinted>
  <dcterms:created xsi:type="dcterms:W3CDTF">2017-09-06T18:21:00Z</dcterms:created>
  <dcterms:modified xsi:type="dcterms:W3CDTF">2017-11-18T17:39:00Z</dcterms:modified>
</cp:coreProperties>
</file>