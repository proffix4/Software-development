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4AE9" w:rsidRPr="00624344" w:rsidRDefault="00D0351D" w:rsidP="00624344">
      <w:pPr>
        <w:pStyle w:val="1"/>
        <w:pageBreakBefore/>
        <w:tabs>
          <w:tab w:val="left" w:pos="0"/>
        </w:tabs>
        <w:spacing w:before="0" w:after="0"/>
        <w:ind w:firstLine="567"/>
        <w:rPr>
          <w:rFonts w:ascii="Times New Roman" w:hAnsi="Times New Roman" w:cs="Times New Roman"/>
          <w:b w:val="0"/>
          <w:sz w:val="24"/>
          <w:szCs w:val="24"/>
        </w:rPr>
      </w:pPr>
      <w:r w:rsidRPr="00624344">
        <w:rPr>
          <w:rFonts w:ascii="Times New Roman" w:hAnsi="Times New Roman" w:cs="Times New Roman"/>
          <w:b w:val="0"/>
          <w:sz w:val="24"/>
          <w:szCs w:val="24"/>
        </w:rPr>
        <w:t xml:space="preserve">ЛЕКЦИЯ </w:t>
      </w:r>
      <w:r w:rsidR="00291B10">
        <w:rPr>
          <w:rFonts w:ascii="Times New Roman" w:hAnsi="Times New Roman" w:cs="Times New Roman"/>
          <w:b w:val="0"/>
          <w:sz w:val="24"/>
          <w:szCs w:val="24"/>
        </w:rPr>
        <w:t>10.</w:t>
      </w:r>
      <w:r w:rsidRPr="00624344">
        <w:rPr>
          <w:rFonts w:ascii="Times New Roman" w:hAnsi="Times New Roman" w:cs="Times New Roman"/>
          <w:b w:val="0"/>
          <w:sz w:val="24"/>
          <w:szCs w:val="24"/>
        </w:rPr>
        <w:t xml:space="preserve"> </w:t>
      </w:r>
      <w:r w:rsidR="00623204" w:rsidRPr="00624344">
        <w:rPr>
          <w:rFonts w:ascii="Times New Roman" w:hAnsi="Times New Roman" w:cs="Times New Roman"/>
          <w:b w:val="0"/>
          <w:sz w:val="24"/>
          <w:szCs w:val="24"/>
          <w:lang w:val="en-US"/>
        </w:rPr>
        <w:t>MICROSOFT</w:t>
      </w:r>
      <w:r w:rsidR="00623204" w:rsidRPr="00624344">
        <w:rPr>
          <w:rFonts w:ascii="Times New Roman" w:hAnsi="Times New Roman" w:cs="Times New Roman"/>
          <w:b w:val="0"/>
          <w:sz w:val="24"/>
          <w:szCs w:val="24"/>
        </w:rPr>
        <w:t xml:space="preserve"> </w:t>
      </w:r>
      <w:r w:rsidR="00623204" w:rsidRPr="00624344">
        <w:rPr>
          <w:rFonts w:ascii="Times New Roman" w:hAnsi="Times New Roman" w:cs="Times New Roman"/>
          <w:b w:val="0"/>
          <w:sz w:val="24"/>
          <w:szCs w:val="24"/>
          <w:lang w:val="en-US"/>
        </w:rPr>
        <w:t>VISIO</w:t>
      </w:r>
    </w:p>
    <w:p w:rsidR="00854AE9" w:rsidRPr="00624344" w:rsidRDefault="00854AE9" w:rsidP="00624344">
      <w:pPr>
        <w:pStyle w:val="ab"/>
        <w:shd w:val="clear" w:color="auto" w:fill="FFFFFF"/>
        <w:tabs>
          <w:tab w:val="left" w:pos="0"/>
        </w:tabs>
        <w:spacing w:before="0" w:after="0"/>
        <w:ind w:firstLine="567"/>
        <w:jc w:val="both"/>
        <w:rPr>
          <w:rFonts w:ascii="Times New Roman" w:hAnsi="Times New Roman"/>
          <w:color w:val="auto"/>
          <w:sz w:val="24"/>
          <w:szCs w:val="24"/>
        </w:rPr>
      </w:pPr>
    </w:p>
    <w:p w:rsidR="00575A1F" w:rsidRDefault="00623204" w:rsidP="00624344">
      <w:pPr>
        <w:pStyle w:val="22"/>
        <w:shd w:val="clear" w:color="auto" w:fill="auto"/>
        <w:tabs>
          <w:tab w:val="left" w:pos="0"/>
        </w:tabs>
        <w:spacing w:before="0" w:line="240" w:lineRule="auto"/>
        <w:ind w:firstLine="567"/>
        <w:rPr>
          <w:sz w:val="24"/>
          <w:szCs w:val="24"/>
          <w:lang w:bidi="en-US"/>
        </w:rPr>
      </w:pPr>
      <w:r w:rsidRPr="00624344">
        <w:rPr>
          <w:sz w:val="24"/>
          <w:szCs w:val="24"/>
          <w:lang w:val="en-US" w:bidi="en-US"/>
        </w:rPr>
        <w:t>Microsoft</w:t>
      </w:r>
      <w:r w:rsidRPr="00624344">
        <w:rPr>
          <w:sz w:val="24"/>
          <w:szCs w:val="24"/>
          <w:lang w:bidi="en-US"/>
        </w:rPr>
        <w:t xml:space="preserve"> </w:t>
      </w:r>
      <w:r w:rsidRPr="00624344">
        <w:rPr>
          <w:sz w:val="24"/>
          <w:szCs w:val="24"/>
          <w:lang w:val="en-US" w:bidi="en-US"/>
        </w:rPr>
        <w:t>Visio</w:t>
      </w:r>
      <w:r w:rsidRPr="00624344">
        <w:rPr>
          <w:sz w:val="24"/>
          <w:szCs w:val="24"/>
          <w:lang w:bidi="en-US"/>
        </w:rPr>
        <w:t xml:space="preserve"> - </w:t>
      </w:r>
      <w:r w:rsidRPr="00624344">
        <w:rPr>
          <w:sz w:val="24"/>
          <w:szCs w:val="24"/>
        </w:rPr>
        <w:t>приложение, предназначенное для подготовки иллюстраций, схем, чертежей, графиков и диаграмм.</w:t>
      </w:r>
      <w:r w:rsidR="002B3D53" w:rsidRPr="00624344">
        <w:rPr>
          <w:sz w:val="24"/>
          <w:szCs w:val="24"/>
        </w:rPr>
        <w:t xml:space="preserve"> </w:t>
      </w:r>
      <w:r w:rsidRPr="00624344">
        <w:rPr>
          <w:sz w:val="24"/>
          <w:szCs w:val="24"/>
          <w:lang w:bidi="en-US"/>
        </w:rPr>
        <w:t xml:space="preserve">Используя </w:t>
      </w:r>
      <w:r w:rsidRPr="00624344">
        <w:rPr>
          <w:sz w:val="24"/>
          <w:szCs w:val="24"/>
          <w:lang w:val="en-US" w:bidi="en-US"/>
        </w:rPr>
        <w:t>Visio</w:t>
      </w:r>
      <w:r w:rsidRPr="00624344">
        <w:rPr>
          <w:sz w:val="24"/>
          <w:szCs w:val="24"/>
          <w:lang w:bidi="en-US"/>
        </w:rPr>
        <w:t xml:space="preserve"> можно легко и быстро оформить блок-схему алгоритма, изобразить структуру организации или, например, последовательность операций некоторого технологического процесса. </w:t>
      </w:r>
    </w:p>
    <w:p w:rsidR="00623204" w:rsidRPr="00624344" w:rsidRDefault="00623204" w:rsidP="00624344">
      <w:pPr>
        <w:pStyle w:val="22"/>
        <w:shd w:val="clear" w:color="auto" w:fill="auto"/>
        <w:tabs>
          <w:tab w:val="left" w:pos="0"/>
        </w:tabs>
        <w:spacing w:before="0" w:line="240" w:lineRule="auto"/>
        <w:ind w:firstLine="567"/>
        <w:rPr>
          <w:sz w:val="24"/>
          <w:szCs w:val="24"/>
          <w:lang w:bidi="en-US"/>
        </w:rPr>
      </w:pPr>
      <w:r w:rsidRPr="00624344">
        <w:rPr>
          <w:sz w:val="24"/>
          <w:szCs w:val="24"/>
          <w:lang w:bidi="en-US"/>
        </w:rPr>
        <w:t>Разместив элементы на листе, соединив их линиями, указывающими связи между объектами или ход действий, и снабдив поясняющими надписями, получится иллюстрация, которую можно отпечатать и использовать как самостоятельный документ или поместить в качестве рисунка в документ, подготовленный в другой программе.</w:t>
      </w:r>
    </w:p>
    <w:p w:rsidR="00623204" w:rsidRPr="00624344" w:rsidRDefault="00623204" w:rsidP="00624344">
      <w:pPr>
        <w:pStyle w:val="22"/>
        <w:shd w:val="clear" w:color="auto" w:fill="auto"/>
        <w:tabs>
          <w:tab w:val="left" w:pos="0"/>
        </w:tabs>
        <w:spacing w:before="0" w:line="240" w:lineRule="auto"/>
        <w:ind w:firstLine="567"/>
        <w:rPr>
          <w:sz w:val="24"/>
          <w:szCs w:val="24"/>
          <w:lang w:bidi="en-US"/>
        </w:rPr>
      </w:pPr>
      <w:r w:rsidRPr="00624344">
        <w:rPr>
          <w:sz w:val="24"/>
          <w:szCs w:val="24"/>
          <w:lang w:bidi="en-US"/>
        </w:rPr>
        <w:t>Особенностью Visio является простая, но эффективная работа с документами больших форматов. Благодаря этому можно изготовить небольшой рисунок для текстового отчета, схему формата А4 или плакат формата А1. При необходимости крупноформатный документ может быть автоматически разбит на несколько фрагментов меньшего размера (например, листов формата А4). Это позволит печатать большие плакаты при помощи стандартного офисного принтера. При наличии широкоформатного принтера (плоттера) можно распечатывать документы и на листах большего размера.</w:t>
      </w:r>
    </w:p>
    <w:p w:rsidR="00623204" w:rsidRPr="00624344" w:rsidRDefault="00623204" w:rsidP="00624344">
      <w:pPr>
        <w:pStyle w:val="22"/>
        <w:shd w:val="clear" w:color="auto" w:fill="auto"/>
        <w:tabs>
          <w:tab w:val="left" w:pos="0"/>
        </w:tabs>
        <w:spacing w:before="0" w:line="240" w:lineRule="auto"/>
        <w:ind w:firstLine="567"/>
        <w:rPr>
          <w:sz w:val="24"/>
          <w:szCs w:val="24"/>
          <w:lang w:bidi="en-US"/>
        </w:rPr>
      </w:pPr>
      <w:r w:rsidRPr="00624344">
        <w:rPr>
          <w:sz w:val="24"/>
          <w:szCs w:val="24"/>
          <w:lang w:bidi="en-US"/>
        </w:rPr>
        <w:tab/>
        <w:t>Программа Microsoft Visio может поставляться в двух вариантах - стандартном (standard) и профессиональном (professional). Эти варианты отличаются друг от друга набором возможностей</w:t>
      </w:r>
      <w:r w:rsidR="002B3D53" w:rsidRPr="00624344">
        <w:rPr>
          <w:sz w:val="24"/>
          <w:szCs w:val="24"/>
          <w:lang w:bidi="en-US"/>
        </w:rPr>
        <w:t xml:space="preserve"> и ценой</w:t>
      </w:r>
      <w:r w:rsidRPr="00624344">
        <w:rPr>
          <w:sz w:val="24"/>
          <w:szCs w:val="24"/>
          <w:lang w:bidi="en-US"/>
        </w:rPr>
        <w:t>.</w:t>
      </w:r>
      <w:r w:rsidR="00F942D1" w:rsidRPr="00624344">
        <w:rPr>
          <w:sz w:val="24"/>
          <w:szCs w:val="24"/>
          <w:lang w:bidi="en-US"/>
        </w:rPr>
        <w:t xml:space="preserve"> В полной версии имеются следующие возможности:</w:t>
      </w:r>
    </w:p>
    <w:p w:rsidR="002B3D53" w:rsidRPr="00624344" w:rsidRDefault="002B3D53" w:rsidP="00624344">
      <w:pPr>
        <w:pStyle w:val="22"/>
        <w:numPr>
          <w:ilvl w:val="0"/>
          <w:numId w:val="22"/>
        </w:numPr>
        <w:shd w:val="clear" w:color="auto" w:fill="auto"/>
        <w:tabs>
          <w:tab w:val="left" w:pos="0"/>
        </w:tabs>
        <w:spacing w:before="0" w:line="240" w:lineRule="auto"/>
        <w:rPr>
          <w:sz w:val="24"/>
          <w:szCs w:val="24"/>
          <w:lang w:bidi="en-US"/>
        </w:rPr>
      </w:pPr>
      <w:r w:rsidRPr="00624344">
        <w:rPr>
          <w:sz w:val="24"/>
          <w:szCs w:val="24"/>
          <w:lang w:bidi="en-US"/>
        </w:rPr>
        <w:t>Блок-схемы, обычные и «объемные»</w:t>
      </w:r>
      <w:r w:rsidR="00CD786F">
        <w:rPr>
          <w:sz w:val="24"/>
          <w:szCs w:val="24"/>
          <w:lang w:bidi="en-US"/>
        </w:rPr>
        <w:t>;</w:t>
      </w:r>
    </w:p>
    <w:p w:rsidR="002B3D53" w:rsidRPr="00624344" w:rsidRDefault="002B3D53" w:rsidP="00624344">
      <w:pPr>
        <w:pStyle w:val="22"/>
        <w:numPr>
          <w:ilvl w:val="0"/>
          <w:numId w:val="22"/>
        </w:numPr>
        <w:shd w:val="clear" w:color="auto" w:fill="auto"/>
        <w:tabs>
          <w:tab w:val="left" w:pos="0"/>
        </w:tabs>
        <w:spacing w:before="0" w:line="240" w:lineRule="auto"/>
        <w:rPr>
          <w:sz w:val="24"/>
          <w:szCs w:val="24"/>
          <w:lang w:bidi="en-US"/>
        </w:rPr>
      </w:pPr>
      <w:r w:rsidRPr="00624344">
        <w:rPr>
          <w:sz w:val="24"/>
          <w:szCs w:val="24"/>
          <w:lang w:bidi="en-US"/>
        </w:rPr>
        <w:t>Временные диаграммы и календари</w:t>
      </w:r>
      <w:r w:rsidR="00CD786F">
        <w:rPr>
          <w:sz w:val="24"/>
          <w:szCs w:val="24"/>
          <w:lang w:bidi="en-US"/>
        </w:rPr>
        <w:t>;</w:t>
      </w:r>
    </w:p>
    <w:p w:rsidR="002B3D53" w:rsidRPr="00624344" w:rsidRDefault="002B3D53" w:rsidP="00624344">
      <w:pPr>
        <w:pStyle w:val="22"/>
        <w:numPr>
          <w:ilvl w:val="0"/>
          <w:numId w:val="22"/>
        </w:numPr>
        <w:shd w:val="clear" w:color="auto" w:fill="auto"/>
        <w:tabs>
          <w:tab w:val="left" w:pos="0"/>
        </w:tabs>
        <w:spacing w:before="0" w:line="240" w:lineRule="auto"/>
        <w:rPr>
          <w:sz w:val="24"/>
          <w:szCs w:val="24"/>
          <w:lang w:bidi="en-US"/>
        </w:rPr>
      </w:pPr>
      <w:r w:rsidRPr="00624344">
        <w:rPr>
          <w:sz w:val="24"/>
          <w:szCs w:val="24"/>
          <w:lang w:bidi="en-US"/>
        </w:rPr>
        <w:t>Детализированные планы земельных участков, зданий и отдельных помещений</w:t>
      </w:r>
      <w:r w:rsidR="00CD786F">
        <w:rPr>
          <w:sz w:val="24"/>
          <w:szCs w:val="24"/>
          <w:lang w:bidi="en-US"/>
        </w:rPr>
        <w:t>;</w:t>
      </w:r>
    </w:p>
    <w:p w:rsidR="002B3D53" w:rsidRPr="00624344" w:rsidRDefault="002B3D53" w:rsidP="00624344">
      <w:pPr>
        <w:pStyle w:val="22"/>
        <w:numPr>
          <w:ilvl w:val="0"/>
          <w:numId w:val="22"/>
        </w:numPr>
        <w:shd w:val="clear" w:color="auto" w:fill="auto"/>
        <w:tabs>
          <w:tab w:val="left" w:pos="0"/>
        </w:tabs>
        <w:spacing w:before="0" w:line="240" w:lineRule="auto"/>
        <w:rPr>
          <w:sz w:val="24"/>
          <w:szCs w:val="24"/>
          <w:lang w:bidi="en-US"/>
        </w:rPr>
      </w:pPr>
      <w:r w:rsidRPr="00624344">
        <w:rPr>
          <w:sz w:val="24"/>
          <w:szCs w:val="24"/>
          <w:lang w:bidi="en-US"/>
        </w:rPr>
        <w:t>Карты местности</w:t>
      </w:r>
      <w:r w:rsidR="00CD786F">
        <w:rPr>
          <w:sz w:val="24"/>
          <w:szCs w:val="24"/>
          <w:lang w:bidi="en-US"/>
        </w:rPr>
        <w:t>;</w:t>
      </w:r>
    </w:p>
    <w:p w:rsidR="002B3D53" w:rsidRPr="00624344" w:rsidRDefault="002B3D53" w:rsidP="00624344">
      <w:pPr>
        <w:pStyle w:val="22"/>
        <w:numPr>
          <w:ilvl w:val="0"/>
          <w:numId w:val="22"/>
        </w:numPr>
        <w:shd w:val="clear" w:color="auto" w:fill="auto"/>
        <w:tabs>
          <w:tab w:val="left" w:pos="0"/>
        </w:tabs>
        <w:spacing w:before="0" w:line="240" w:lineRule="auto"/>
        <w:rPr>
          <w:sz w:val="24"/>
          <w:szCs w:val="24"/>
          <w:lang w:bidi="en-US"/>
        </w:rPr>
      </w:pPr>
      <w:r w:rsidRPr="00624344">
        <w:rPr>
          <w:sz w:val="24"/>
          <w:szCs w:val="24"/>
          <w:lang w:bidi="en-US"/>
        </w:rPr>
        <w:t>Маркетологические графики</w:t>
      </w:r>
      <w:r w:rsidR="00CD786F">
        <w:rPr>
          <w:sz w:val="24"/>
          <w:szCs w:val="24"/>
          <w:lang w:bidi="en-US"/>
        </w:rPr>
        <w:t>;</w:t>
      </w:r>
    </w:p>
    <w:p w:rsidR="002B3D53" w:rsidRPr="00624344" w:rsidRDefault="002B3D53" w:rsidP="00624344">
      <w:pPr>
        <w:pStyle w:val="22"/>
        <w:numPr>
          <w:ilvl w:val="0"/>
          <w:numId w:val="22"/>
        </w:numPr>
        <w:shd w:val="clear" w:color="auto" w:fill="auto"/>
        <w:tabs>
          <w:tab w:val="left" w:pos="0"/>
        </w:tabs>
        <w:spacing w:before="0" w:line="240" w:lineRule="auto"/>
        <w:rPr>
          <w:sz w:val="24"/>
          <w:szCs w:val="24"/>
          <w:lang w:bidi="en-US"/>
        </w:rPr>
      </w:pPr>
      <w:r w:rsidRPr="00624344">
        <w:rPr>
          <w:sz w:val="24"/>
          <w:szCs w:val="24"/>
          <w:lang w:bidi="en-US"/>
        </w:rPr>
        <w:t>Математические графики и диаграммы</w:t>
      </w:r>
      <w:r w:rsidR="00CD786F">
        <w:rPr>
          <w:sz w:val="24"/>
          <w:szCs w:val="24"/>
          <w:lang w:bidi="en-US"/>
        </w:rPr>
        <w:t>;</w:t>
      </w:r>
    </w:p>
    <w:p w:rsidR="002B3D53" w:rsidRPr="00624344" w:rsidRDefault="002B3D53" w:rsidP="00624344">
      <w:pPr>
        <w:pStyle w:val="22"/>
        <w:numPr>
          <w:ilvl w:val="0"/>
          <w:numId w:val="22"/>
        </w:numPr>
        <w:shd w:val="clear" w:color="auto" w:fill="auto"/>
        <w:tabs>
          <w:tab w:val="left" w:pos="0"/>
        </w:tabs>
        <w:spacing w:before="0" w:line="240" w:lineRule="auto"/>
        <w:rPr>
          <w:sz w:val="24"/>
          <w:szCs w:val="24"/>
          <w:lang w:bidi="en-US"/>
        </w:rPr>
      </w:pPr>
      <w:r w:rsidRPr="00624344">
        <w:rPr>
          <w:sz w:val="24"/>
          <w:szCs w:val="24"/>
          <w:lang w:bidi="en-US"/>
        </w:rPr>
        <w:t>Машиностроительные чертежи</w:t>
      </w:r>
      <w:r w:rsidR="00CD786F">
        <w:rPr>
          <w:sz w:val="24"/>
          <w:szCs w:val="24"/>
          <w:lang w:bidi="en-US"/>
        </w:rPr>
        <w:t>;</w:t>
      </w:r>
    </w:p>
    <w:p w:rsidR="002B3D53" w:rsidRPr="00624344" w:rsidRDefault="002B3D53" w:rsidP="00624344">
      <w:pPr>
        <w:pStyle w:val="22"/>
        <w:numPr>
          <w:ilvl w:val="0"/>
          <w:numId w:val="22"/>
        </w:numPr>
        <w:shd w:val="clear" w:color="auto" w:fill="auto"/>
        <w:tabs>
          <w:tab w:val="left" w:pos="0"/>
        </w:tabs>
        <w:spacing w:before="0" w:line="240" w:lineRule="auto"/>
        <w:rPr>
          <w:sz w:val="24"/>
          <w:szCs w:val="24"/>
          <w:lang w:bidi="en-US"/>
        </w:rPr>
      </w:pPr>
      <w:r w:rsidRPr="00624344">
        <w:rPr>
          <w:sz w:val="24"/>
          <w:szCs w:val="24"/>
          <w:lang w:bidi="en-US"/>
        </w:rPr>
        <w:t>Организационные диаграммы</w:t>
      </w:r>
      <w:r w:rsidR="00CD786F">
        <w:rPr>
          <w:sz w:val="24"/>
          <w:szCs w:val="24"/>
          <w:lang w:bidi="en-US"/>
        </w:rPr>
        <w:t>;</w:t>
      </w:r>
    </w:p>
    <w:p w:rsidR="002B3D53" w:rsidRPr="00624344" w:rsidRDefault="002B3D53" w:rsidP="00624344">
      <w:pPr>
        <w:pStyle w:val="22"/>
        <w:numPr>
          <w:ilvl w:val="0"/>
          <w:numId w:val="22"/>
        </w:numPr>
        <w:shd w:val="clear" w:color="auto" w:fill="auto"/>
        <w:tabs>
          <w:tab w:val="left" w:pos="0"/>
        </w:tabs>
        <w:spacing w:before="0" w:line="240" w:lineRule="auto"/>
        <w:rPr>
          <w:sz w:val="24"/>
          <w:szCs w:val="24"/>
          <w:lang w:bidi="en-US"/>
        </w:rPr>
      </w:pPr>
      <w:r w:rsidRPr="00624344">
        <w:rPr>
          <w:sz w:val="24"/>
          <w:szCs w:val="24"/>
          <w:lang w:bidi="en-US"/>
        </w:rPr>
        <w:t>Принципиальные электрические схемы</w:t>
      </w:r>
      <w:r w:rsidR="00CD786F">
        <w:rPr>
          <w:sz w:val="24"/>
          <w:szCs w:val="24"/>
          <w:lang w:bidi="en-US"/>
        </w:rPr>
        <w:t>;</w:t>
      </w:r>
    </w:p>
    <w:p w:rsidR="002B3D53" w:rsidRPr="00624344" w:rsidRDefault="002B3D53" w:rsidP="00624344">
      <w:pPr>
        <w:pStyle w:val="22"/>
        <w:numPr>
          <w:ilvl w:val="0"/>
          <w:numId w:val="22"/>
        </w:numPr>
        <w:shd w:val="clear" w:color="auto" w:fill="auto"/>
        <w:tabs>
          <w:tab w:val="left" w:pos="0"/>
        </w:tabs>
        <w:spacing w:before="0" w:line="240" w:lineRule="auto"/>
        <w:rPr>
          <w:sz w:val="24"/>
          <w:szCs w:val="24"/>
          <w:lang w:bidi="en-US"/>
        </w:rPr>
      </w:pPr>
      <w:r w:rsidRPr="00624344">
        <w:rPr>
          <w:sz w:val="24"/>
          <w:szCs w:val="24"/>
          <w:lang w:bidi="en-US"/>
        </w:rPr>
        <w:t>Простые планы зданий и помещений</w:t>
      </w:r>
      <w:r w:rsidR="00CD786F">
        <w:rPr>
          <w:sz w:val="24"/>
          <w:szCs w:val="24"/>
          <w:lang w:bidi="en-US"/>
        </w:rPr>
        <w:t>;</w:t>
      </w:r>
    </w:p>
    <w:p w:rsidR="002B3D53" w:rsidRPr="00624344" w:rsidRDefault="002B3D53" w:rsidP="00624344">
      <w:pPr>
        <w:pStyle w:val="22"/>
        <w:numPr>
          <w:ilvl w:val="0"/>
          <w:numId w:val="22"/>
        </w:numPr>
        <w:shd w:val="clear" w:color="auto" w:fill="auto"/>
        <w:tabs>
          <w:tab w:val="left" w:pos="0"/>
        </w:tabs>
        <w:spacing w:before="0" w:line="240" w:lineRule="auto"/>
        <w:rPr>
          <w:sz w:val="24"/>
          <w:szCs w:val="24"/>
          <w:lang w:bidi="en-US"/>
        </w:rPr>
      </w:pPr>
      <w:r w:rsidRPr="00624344">
        <w:rPr>
          <w:sz w:val="24"/>
          <w:szCs w:val="24"/>
          <w:lang w:bidi="en-US"/>
        </w:rPr>
        <w:t>Структурные схемы веб-сайтов</w:t>
      </w:r>
      <w:r w:rsidR="00CD786F">
        <w:rPr>
          <w:sz w:val="24"/>
          <w:szCs w:val="24"/>
          <w:lang w:bidi="en-US"/>
        </w:rPr>
        <w:t>;</w:t>
      </w:r>
    </w:p>
    <w:p w:rsidR="002B3D53" w:rsidRPr="00624344" w:rsidRDefault="002B3D53" w:rsidP="00624344">
      <w:pPr>
        <w:pStyle w:val="22"/>
        <w:numPr>
          <w:ilvl w:val="0"/>
          <w:numId w:val="22"/>
        </w:numPr>
        <w:shd w:val="clear" w:color="auto" w:fill="auto"/>
        <w:tabs>
          <w:tab w:val="left" w:pos="0"/>
        </w:tabs>
        <w:spacing w:before="0" w:line="240" w:lineRule="auto"/>
        <w:rPr>
          <w:sz w:val="24"/>
          <w:szCs w:val="24"/>
          <w:lang w:bidi="en-US"/>
        </w:rPr>
      </w:pPr>
      <w:r w:rsidRPr="00624344">
        <w:rPr>
          <w:sz w:val="24"/>
          <w:szCs w:val="24"/>
          <w:lang w:bidi="en-US"/>
        </w:rPr>
        <w:t>Схемы «мозгового штурма»</w:t>
      </w:r>
      <w:r w:rsidR="00CD786F">
        <w:rPr>
          <w:sz w:val="24"/>
          <w:szCs w:val="24"/>
          <w:lang w:bidi="en-US"/>
        </w:rPr>
        <w:t>;</w:t>
      </w:r>
    </w:p>
    <w:p w:rsidR="002B3D53" w:rsidRPr="00624344" w:rsidRDefault="002B3D53" w:rsidP="00624344">
      <w:pPr>
        <w:pStyle w:val="22"/>
        <w:numPr>
          <w:ilvl w:val="0"/>
          <w:numId w:val="22"/>
        </w:numPr>
        <w:shd w:val="clear" w:color="auto" w:fill="auto"/>
        <w:tabs>
          <w:tab w:val="left" w:pos="0"/>
        </w:tabs>
        <w:spacing w:before="0" w:line="240" w:lineRule="auto"/>
        <w:rPr>
          <w:sz w:val="24"/>
          <w:szCs w:val="24"/>
          <w:lang w:bidi="en-US"/>
        </w:rPr>
      </w:pPr>
      <w:r w:rsidRPr="00624344">
        <w:rPr>
          <w:sz w:val="24"/>
          <w:szCs w:val="24"/>
          <w:lang w:bidi="en-US"/>
        </w:rPr>
        <w:t>Схемы деловых и общих производственных процессов</w:t>
      </w:r>
      <w:r w:rsidR="00CD786F">
        <w:rPr>
          <w:sz w:val="24"/>
          <w:szCs w:val="24"/>
          <w:lang w:bidi="en-US"/>
        </w:rPr>
        <w:t>;</w:t>
      </w:r>
    </w:p>
    <w:p w:rsidR="002B3D53" w:rsidRPr="00624344" w:rsidRDefault="002B3D53" w:rsidP="00624344">
      <w:pPr>
        <w:pStyle w:val="22"/>
        <w:numPr>
          <w:ilvl w:val="0"/>
          <w:numId w:val="22"/>
        </w:numPr>
        <w:shd w:val="clear" w:color="auto" w:fill="auto"/>
        <w:tabs>
          <w:tab w:val="left" w:pos="0"/>
        </w:tabs>
        <w:spacing w:before="0" w:line="240" w:lineRule="auto"/>
        <w:rPr>
          <w:sz w:val="24"/>
          <w:szCs w:val="24"/>
          <w:lang w:bidi="en-US"/>
        </w:rPr>
      </w:pPr>
      <w:r w:rsidRPr="00624344">
        <w:rPr>
          <w:sz w:val="24"/>
          <w:szCs w:val="24"/>
          <w:lang w:bidi="en-US"/>
        </w:rPr>
        <w:t>Схемы компьютерных сетей и размещения оборудования</w:t>
      </w:r>
      <w:r w:rsidR="00CD786F">
        <w:rPr>
          <w:sz w:val="24"/>
          <w:szCs w:val="24"/>
          <w:lang w:bidi="en-US"/>
        </w:rPr>
        <w:t>;</w:t>
      </w:r>
    </w:p>
    <w:p w:rsidR="002B3D53" w:rsidRPr="00624344" w:rsidRDefault="002B3D53" w:rsidP="00624344">
      <w:pPr>
        <w:pStyle w:val="22"/>
        <w:numPr>
          <w:ilvl w:val="0"/>
          <w:numId w:val="22"/>
        </w:numPr>
        <w:shd w:val="clear" w:color="auto" w:fill="auto"/>
        <w:tabs>
          <w:tab w:val="left" w:pos="0"/>
        </w:tabs>
        <w:spacing w:before="0" w:line="240" w:lineRule="auto"/>
        <w:rPr>
          <w:sz w:val="24"/>
          <w:szCs w:val="24"/>
          <w:lang w:bidi="en-US"/>
        </w:rPr>
      </w:pPr>
      <w:r w:rsidRPr="00624344">
        <w:rPr>
          <w:sz w:val="24"/>
          <w:szCs w:val="24"/>
          <w:lang w:bidi="en-US"/>
        </w:rPr>
        <w:t>Схемы логических устройств</w:t>
      </w:r>
      <w:r w:rsidR="00CD786F">
        <w:rPr>
          <w:sz w:val="24"/>
          <w:szCs w:val="24"/>
          <w:lang w:bidi="en-US"/>
        </w:rPr>
        <w:t>;</w:t>
      </w:r>
    </w:p>
    <w:p w:rsidR="002B3D53" w:rsidRPr="00624344" w:rsidRDefault="002B3D53" w:rsidP="00624344">
      <w:pPr>
        <w:pStyle w:val="22"/>
        <w:numPr>
          <w:ilvl w:val="0"/>
          <w:numId w:val="22"/>
        </w:numPr>
        <w:shd w:val="clear" w:color="auto" w:fill="auto"/>
        <w:tabs>
          <w:tab w:val="left" w:pos="0"/>
        </w:tabs>
        <w:spacing w:before="0" w:line="240" w:lineRule="auto"/>
        <w:rPr>
          <w:sz w:val="24"/>
          <w:szCs w:val="24"/>
          <w:lang w:bidi="en-US"/>
        </w:rPr>
      </w:pPr>
      <w:r w:rsidRPr="00624344">
        <w:rPr>
          <w:sz w:val="24"/>
          <w:szCs w:val="24"/>
          <w:lang w:bidi="en-US"/>
        </w:rPr>
        <w:t>Чертежи инженерных систем зданий (водоснабжение, вентиляция, энергоснабжение и так далее)</w:t>
      </w:r>
      <w:r w:rsidR="00CD786F">
        <w:rPr>
          <w:sz w:val="24"/>
          <w:szCs w:val="24"/>
          <w:lang w:bidi="en-US"/>
        </w:rPr>
        <w:t>.</w:t>
      </w:r>
    </w:p>
    <w:p w:rsidR="00623204" w:rsidRPr="00624344" w:rsidRDefault="00623204" w:rsidP="00624344">
      <w:pPr>
        <w:pStyle w:val="22"/>
        <w:shd w:val="clear" w:color="auto" w:fill="auto"/>
        <w:tabs>
          <w:tab w:val="left" w:pos="0"/>
        </w:tabs>
        <w:spacing w:before="0" w:line="240" w:lineRule="auto"/>
        <w:ind w:firstLine="567"/>
        <w:rPr>
          <w:sz w:val="24"/>
          <w:szCs w:val="24"/>
          <w:lang w:bidi="en-US"/>
        </w:rPr>
      </w:pPr>
    </w:p>
    <w:p w:rsidR="00623204" w:rsidRPr="00624344" w:rsidRDefault="004514F1" w:rsidP="00624344">
      <w:pPr>
        <w:pStyle w:val="22"/>
        <w:shd w:val="clear" w:color="auto" w:fill="auto"/>
        <w:tabs>
          <w:tab w:val="left" w:pos="0"/>
        </w:tabs>
        <w:spacing w:before="0" w:line="240" w:lineRule="auto"/>
        <w:ind w:firstLine="567"/>
        <w:jc w:val="center"/>
        <w:rPr>
          <w:sz w:val="24"/>
          <w:szCs w:val="24"/>
          <w:lang w:bidi="en-US"/>
        </w:rPr>
      </w:pPr>
      <w:r w:rsidRPr="00624344">
        <w:rPr>
          <w:noProof/>
          <w:sz w:val="24"/>
          <w:szCs w:val="24"/>
          <w:lang w:eastAsia="ru-RU"/>
        </w:rPr>
        <w:drawing>
          <wp:inline distT="0" distB="0" distL="0" distR="0">
            <wp:extent cx="3495248" cy="2327727"/>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3503185" cy="2333013"/>
                    </a:xfrm>
                    <a:prstGeom prst="rect">
                      <a:avLst/>
                    </a:prstGeom>
                    <a:noFill/>
                    <a:ln w="9525">
                      <a:noFill/>
                      <a:miter lim="800000"/>
                      <a:headEnd/>
                      <a:tailEnd/>
                    </a:ln>
                  </pic:spPr>
                </pic:pic>
              </a:graphicData>
            </a:graphic>
          </wp:inline>
        </w:drawing>
      </w:r>
    </w:p>
    <w:p w:rsidR="00624344" w:rsidRPr="00624344" w:rsidRDefault="00291B10" w:rsidP="00624344">
      <w:pPr>
        <w:pStyle w:val="22"/>
        <w:tabs>
          <w:tab w:val="left" w:pos="0"/>
        </w:tabs>
        <w:spacing w:before="0" w:line="240" w:lineRule="auto"/>
        <w:ind w:firstLine="567"/>
        <w:jc w:val="center"/>
        <w:rPr>
          <w:sz w:val="24"/>
          <w:szCs w:val="24"/>
          <w:lang w:bidi="en-US"/>
        </w:rPr>
      </w:pPr>
      <w:r>
        <w:rPr>
          <w:sz w:val="24"/>
          <w:szCs w:val="24"/>
          <w:lang w:bidi="en-US"/>
        </w:rPr>
        <w:lastRenderedPageBreak/>
        <w:t>10.</w:t>
      </w:r>
      <w:r w:rsidR="00624344" w:rsidRPr="00624344">
        <w:rPr>
          <w:sz w:val="24"/>
          <w:szCs w:val="24"/>
          <w:lang w:bidi="en-US"/>
        </w:rPr>
        <w:t xml:space="preserve">1. </w:t>
      </w:r>
      <w:r w:rsidR="00624344">
        <w:rPr>
          <w:sz w:val="24"/>
          <w:szCs w:val="24"/>
          <w:lang w:bidi="en-US"/>
        </w:rPr>
        <w:t>РАЗРАБОТКА</w:t>
      </w:r>
      <w:r w:rsidR="00624344" w:rsidRPr="00624344">
        <w:rPr>
          <w:sz w:val="24"/>
          <w:szCs w:val="24"/>
          <w:lang w:bidi="en-US"/>
        </w:rPr>
        <w:t xml:space="preserve"> БЛОК-СХЕМЫ </w:t>
      </w:r>
      <w:r w:rsidR="00624344">
        <w:rPr>
          <w:sz w:val="24"/>
          <w:szCs w:val="24"/>
          <w:lang w:bidi="en-US"/>
        </w:rPr>
        <w:t xml:space="preserve">В </w:t>
      </w:r>
      <w:r w:rsidR="00624344">
        <w:rPr>
          <w:sz w:val="24"/>
          <w:szCs w:val="24"/>
          <w:lang w:val="en-US" w:bidi="en-US"/>
        </w:rPr>
        <w:t>MICROSOFT</w:t>
      </w:r>
      <w:r w:rsidR="00624344" w:rsidRPr="00624344">
        <w:rPr>
          <w:sz w:val="24"/>
          <w:szCs w:val="24"/>
          <w:lang w:bidi="en-US"/>
        </w:rPr>
        <w:t xml:space="preserve"> </w:t>
      </w:r>
      <w:r w:rsidR="00624344">
        <w:rPr>
          <w:sz w:val="24"/>
          <w:szCs w:val="24"/>
          <w:lang w:val="en-US" w:bidi="en-US"/>
        </w:rPr>
        <w:t>VISIO</w:t>
      </w:r>
      <w:r w:rsidR="00624344" w:rsidRPr="00624344">
        <w:rPr>
          <w:sz w:val="24"/>
          <w:szCs w:val="24"/>
          <w:lang w:bidi="en-US"/>
        </w:rPr>
        <w:t xml:space="preserve"> 2007</w:t>
      </w:r>
    </w:p>
    <w:p w:rsidR="00624344" w:rsidRPr="00624344" w:rsidRDefault="00624344" w:rsidP="00624344">
      <w:pPr>
        <w:tabs>
          <w:tab w:val="left" w:pos="0"/>
        </w:tabs>
        <w:suppressAutoHyphens w:val="0"/>
      </w:pPr>
    </w:p>
    <w:p w:rsidR="00624344" w:rsidRPr="00624344" w:rsidRDefault="00624344" w:rsidP="00624344">
      <w:pPr>
        <w:pStyle w:val="ac"/>
        <w:numPr>
          <w:ilvl w:val="0"/>
          <w:numId w:val="23"/>
        </w:numPr>
        <w:suppressAutoHyphens w:val="0"/>
      </w:pPr>
      <w:r w:rsidRPr="00624344">
        <w:t>Открываем программу;</w:t>
      </w:r>
    </w:p>
    <w:p w:rsidR="00624344" w:rsidRPr="00624344" w:rsidRDefault="00624344" w:rsidP="00624344">
      <w:pPr>
        <w:pStyle w:val="ac"/>
        <w:numPr>
          <w:ilvl w:val="0"/>
          <w:numId w:val="23"/>
        </w:numPr>
        <w:suppressAutoHyphens w:val="0"/>
      </w:pPr>
      <w:r>
        <w:t>Н</w:t>
      </w:r>
      <w:r w:rsidRPr="00624344">
        <w:t>а экране откры</w:t>
      </w:r>
      <w:r>
        <w:t>вается</w:t>
      </w:r>
      <w:r w:rsidRPr="00624344">
        <w:t xml:space="preserve"> начальная страница программы, слева изображены шаблоны, но нас интересует только категория «Блок – схемы»;</w:t>
      </w:r>
    </w:p>
    <w:p w:rsidR="00624344" w:rsidRPr="00624344" w:rsidRDefault="00624344" w:rsidP="00624344">
      <w:pPr>
        <w:tabs>
          <w:tab w:val="left" w:pos="0"/>
        </w:tabs>
        <w:suppressAutoHyphens w:val="0"/>
        <w:ind w:left="1287"/>
      </w:pPr>
    </w:p>
    <w:p w:rsidR="00624344" w:rsidRDefault="00624344" w:rsidP="00624344">
      <w:pPr>
        <w:ind w:firstLine="567"/>
        <w:jc w:val="center"/>
        <w:rPr>
          <w:b/>
          <w:u w:val="single"/>
        </w:rPr>
      </w:pPr>
      <w:r w:rsidRPr="00624344">
        <w:rPr>
          <w:b/>
          <w:noProof/>
          <w:u w:val="single"/>
          <w:lang w:eastAsia="ru-RU"/>
        </w:rPr>
        <w:drawing>
          <wp:inline distT="0" distB="0" distL="0" distR="0">
            <wp:extent cx="5562392" cy="3725839"/>
            <wp:effectExtent l="19050" t="0" r="208" b="0"/>
            <wp:docPr id="13" name="Рисунок 1" descr="начальная стра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начальная страница"/>
                    <pic:cNvPicPr>
                      <a:picLocks noChangeAspect="1" noChangeArrowheads="1"/>
                    </pic:cNvPicPr>
                  </pic:nvPicPr>
                  <pic:blipFill>
                    <a:blip r:embed="rId8" cstate="print"/>
                    <a:srcRect/>
                    <a:stretch>
                      <a:fillRect/>
                    </a:stretch>
                  </pic:blipFill>
                  <pic:spPr bwMode="auto">
                    <a:xfrm>
                      <a:off x="0" y="0"/>
                      <a:ext cx="5559151" cy="3723668"/>
                    </a:xfrm>
                    <a:prstGeom prst="rect">
                      <a:avLst/>
                    </a:prstGeom>
                    <a:noFill/>
                    <a:ln w="9525">
                      <a:noFill/>
                      <a:miter lim="800000"/>
                      <a:headEnd/>
                      <a:tailEnd/>
                    </a:ln>
                  </pic:spPr>
                </pic:pic>
              </a:graphicData>
            </a:graphic>
          </wp:inline>
        </w:drawing>
      </w:r>
    </w:p>
    <w:p w:rsidR="00624344" w:rsidRPr="00624344" w:rsidRDefault="00624344" w:rsidP="00624344">
      <w:pPr>
        <w:ind w:firstLine="567"/>
        <w:rPr>
          <w:b/>
          <w:u w:val="single"/>
        </w:rPr>
      </w:pPr>
    </w:p>
    <w:p w:rsidR="00624344" w:rsidRPr="00624344" w:rsidRDefault="00624344" w:rsidP="00624344">
      <w:pPr>
        <w:pStyle w:val="ac"/>
        <w:numPr>
          <w:ilvl w:val="0"/>
          <w:numId w:val="23"/>
        </w:numPr>
        <w:tabs>
          <w:tab w:val="left" w:pos="0"/>
        </w:tabs>
        <w:suppressAutoHyphens w:val="0"/>
      </w:pPr>
      <w:r w:rsidRPr="00624344">
        <w:t>Входим в раздел;</w:t>
      </w:r>
    </w:p>
    <w:p w:rsidR="00624344" w:rsidRPr="00624344" w:rsidRDefault="00624344" w:rsidP="00624344">
      <w:pPr>
        <w:pStyle w:val="ac"/>
        <w:numPr>
          <w:ilvl w:val="0"/>
          <w:numId w:val="23"/>
        </w:numPr>
        <w:tabs>
          <w:tab w:val="left" w:pos="0"/>
        </w:tabs>
        <w:suppressAutoHyphens w:val="0"/>
      </w:pPr>
      <w:r w:rsidRPr="00624344">
        <w:t>Выбираем мышкой в готовых шаблонах «Простая блок-схема» и нажимаем кнопку «Создать»;</w:t>
      </w:r>
    </w:p>
    <w:p w:rsidR="00624344" w:rsidRPr="00624344" w:rsidRDefault="00624344" w:rsidP="00624344">
      <w:pPr>
        <w:tabs>
          <w:tab w:val="left" w:pos="0"/>
        </w:tabs>
        <w:ind w:left="720" w:firstLine="567"/>
      </w:pPr>
    </w:p>
    <w:p w:rsidR="00624344" w:rsidRDefault="00624344" w:rsidP="00624344">
      <w:pPr>
        <w:ind w:firstLine="567"/>
        <w:jc w:val="center"/>
      </w:pPr>
      <w:r w:rsidRPr="00624344">
        <w:rPr>
          <w:b/>
          <w:noProof/>
          <w:u w:val="single"/>
          <w:lang w:eastAsia="ru-RU"/>
        </w:rPr>
        <w:drawing>
          <wp:inline distT="0" distB="0" distL="0" distR="0">
            <wp:extent cx="5525439" cy="3302287"/>
            <wp:effectExtent l="19050" t="0" r="0" b="0"/>
            <wp:docPr id="12" name="Рисунок 2" descr="вх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ход"/>
                    <pic:cNvPicPr>
                      <a:picLocks noChangeAspect="1" noChangeArrowheads="1"/>
                    </pic:cNvPicPr>
                  </pic:nvPicPr>
                  <pic:blipFill>
                    <a:blip r:embed="rId9" cstate="print"/>
                    <a:srcRect/>
                    <a:stretch>
                      <a:fillRect/>
                    </a:stretch>
                  </pic:blipFill>
                  <pic:spPr bwMode="auto">
                    <a:xfrm>
                      <a:off x="0" y="0"/>
                      <a:ext cx="5524529" cy="3301743"/>
                    </a:xfrm>
                    <a:prstGeom prst="rect">
                      <a:avLst/>
                    </a:prstGeom>
                    <a:noFill/>
                    <a:ln w="9525">
                      <a:noFill/>
                      <a:miter lim="800000"/>
                      <a:headEnd/>
                      <a:tailEnd/>
                    </a:ln>
                  </pic:spPr>
                </pic:pic>
              </a:graphicData>
            </a:graphic>
          </wp:inline>
        </w:drawing>
      </w:r>
    </w:p>
    <w:p w:rsidR="00624344" w:rsidRPr="00624344" w:rsidRDefault="00624344" w:rsidP="00624344">
      <w:pPr>
        <w:ind w:firstLine="567"/>
        <w:jc w:val="center"/>
      </w:pPr>
    </w:p>
    <w:p w:rsidR="00624344" w:rsidRPr="00624344" w:rsidRDefault="00624344" w:rsidP="00624344">
      <w:pPr>
        <w:pStyle w:val="ac"/>
        <w:numPr>
          <w:ilvl w:val="0"/>
          <w:numId w:val="23"/>
        </w:numPr>
        <w:suppressAutoHyphens w:val="0"/>
        <w:jc w:val="both"/>
      </w:pPr>
      <w:r>
        <w:lastRenderedPageBreak/>
        <w:t>В</w:t>
      </w:r>
      <w:r w:rsidRPr="00624344">
        <w:t>ы вошли в среду создания блок-схем</w:t>
      </w:r>
      <w:r w:rsidR="00617228">
        <w:t>, где имеется</w:t>
      </w:r>
      <w:r w:rsidRPr="00624344">
        <w:t xml:space="preserve"> строка заголовка, строка меню, панели инструментов, рабочее поле, полосы прокрутки и слева инструменты для создания блок схем;</w:t>
      </w:r>
    </w:p>
    <w:p w:rsidR="00624344" w:rsidRPr="00624344" w:rsidRDefault="00624344" w:rsidP="00624344">
      <w:pPr>
        <w:tabs>
          <w:tab w:val="left" w:pos="0"/>
        </w:tabs>
        <w:ind w:left="720" w:firstLine="567"/>
      </w:pPr>
    </w:p>
    <w:p w:rsidR="00624344" w:rsidRPr="00624344" w:rsidRDefault="00624344" w:rsidP="00617228">
      <w:pPr>
        <w:ind w:firstLine="567"/>
        <w:jc w:val="center"/>
      </w:pPr>
      <w:r w:rsidRPr="00624344">
        <w:rPr>
          <w:noProof/>
          <w:lang w:eastAsia="ru-RU"/>
        </w:rPr>
        <w:drawing>
          <wp:inline distT="0" distB="0" distL="0" distR="0">
            <wp:extent cx="4892723" cy="4758300"/>
            <wp:effectExtent l="19050" t="0" r="3127" b="0"/>
            <wp:docPr id="11" name="Рисунок 3" descr="рабочее пол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абочее поле"/>
                    <pic:cNvPicPr>
                      <a:picLocks noChangeAspect="1" noChangeArrowheads="1"/>
                    </pic:cNvPicPr>
                  </pic:nvPicPr>
                  <pic:blipFill>
                    <a:blip r:embed="rId10" cstate="print"/>
                    <a:srcRect/>
                    <a:stretch>
                      <a:fillRect/>
                    </a:stretch>
                  </pic:blipFill>
                  <pic:spPr bwMode="auto">
                    <a:xfrm>
                      <a:off x="0" y="0"/>
                      <a:ext cx="4896183" cy="4761665"/>
                    </a:xfrm>
                    <a:prstGeom prst="rect">
                      <a:avLst/>
                    </a:prstGeom>
                    <a:noFill/>
                    <a:ln w="9525">
                      <a:noFill/>
                      <a:miter lim="800000"/>
                      <a:headEnd/>
                      <a:tailEnd/>
                    </a:ln>
                  </pic:spPr>
                </pic:pic>
              </a:graphicData>
            </a:graphic>
          </wp:inline>
        </w:drawing>
      </w:r>
    </w:p>
    <w:p w:rsidR="00624344" w:rsidRPr="00624344" w:rsidRDefault="00624344" w:rsidP="00624344">
      <w:pPr>
        <w:tabs>
          <w:tab w:val="left" w:pos="0"/>
        </w:tabs>
        <w:ind w:firstLine="567"/>
      </w:pPr>
    </w:p>
    <w:p w:rsidR="00624344" w:rsidRDefault="00624344" w:rsidP="00624344">
      <w:pPr>
        <w:pStyle w:val="ac"/>
        <w:numPr>
          <w:ilvl w:val="0"/>
          <w:numId w:val="23"/>
        </w:numPr>
        <w:suppressAutoHyphens w:val="0"/>
        <w:jc w:val="both"/>
      </w:pPr>
      <w:r w:rsidRPr="00624344">
        <w:t>Слева находятся варианты геометрических фигур для создания блок-схем. Основные фигуры  это:</w:t>
      </w:r>
    </w:p>
    <w:p w:rsidR="00624344" w:rsidRPr="00624344" w:rsidRDefault="00624344" w:rsidP="00624344">
      <w:pPr>
        <w:suppressAutoHyphens w:val="0"/>
        <w:jc w:val="both"/>
      </w:pPr>
    </w:p>
    <w:p w:rsidR="00624344" w:rsidRPr="00624344" w:rsidRDefault="00624344" w:rsidP="00624344">
      <w:pPr>
        <w:ind w:firstLine="567"/>
        <w:jc w:val="center"/>
      </w:pPr>
      <w:r>
        <w:rPr>
          <w:noProof/>
          <w:lang w:eastAsia="ru-RU"/>
        </w:rPr>
        <w:drawing>
          <wp:inline distT="0" distB="0" distL="0" distR="0">
            <wp:extent cx="2744121" cy="1480783"/>
            <wp:effectExtent l="19050" t="0" r="0" b="0"/>
            <wp:docPr id="1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srcRect/>
                    <a:stretch>
                      <a:fillRect/>
                    </a:stretch>
                  </pic:blipFill>
                  <pic:spPr bwMode="auto">
                    <a:xfrm>
                      <a:off x="0" y="0"/>
                      <a:ext cx="2744276" cy="1480867"/>
                    </a:xfrm>
                    <a:prstGeom prst="rect">
                      <a:avLst/>
                    </a:prstGeom>
                    <a:noFill/>
                    <a:ln w="9525">
                      <a:noFill/>
                      <a:miter lim="800000"/>
                      <a:headEnd/>
                      <a:tailEnd/>
                    </a:ln>
                  </pic:spPr>
                </pic:pic>
              </a:graphicData>
            </a:graphic>
          </wp:inline>
        </w:drawing>
      </w:r>
    </w:p>
    <w:p w:rsidR="00624344" w:rsidRPr="00624344" w:rsidRDefault="00624344" w:rsidP="00624344">
      <w:pPr>
        <w:tabs>
          <w:tab w:val="left" w:pos="0"/>
        </w:tabs>
        <w:ind w:firstLine="567"/>
        <w:rPr>
          <w:lang w:val="en-US"/>
        </w:rPr>
      </w:pPr>
    </w:p>
    <w:p w:rsidR="00624344" w:rsidRPr="00624344" w:rsidRDefault="00624344" w:rsidP="00624344">
      <w:pPr>
        <w:pStyle w:val="ac"/>
        <w:numPr>
          <w:ilvl w:val="0"/>
          <w:numId w:val="23"/>
        </w:numPr>
        <w:tabs>
          <w:tab w:val="left" w:pos="0"/>
        </w:tabs>
        <w:suppressAutoHyphens w:val="0"/>
        <w:jc w:val="both"/>
      </w:pPr>
      <w:r w:rsidRPr="00624344">
        <w:t>Чтобы начать создание блок-схемы, надо из левой панели вытянуть мышкой овал – это будет началом и концом блок-схемы. Дальше выбираем любую геометрическую фигуру, которая вам нужна, и возле нашего овала появляется поле, которое состоит из 4-х стрелочек. Нажимаем на нижнюю, и нужная вам геометрическая фигура оказывается под овалом, она соединена при этом с ним с помощью стрелочки;</w:t>
      </w:r>
    </w:p>
    <w:p w:rsidR="00624344" w:rsidRPr="00624344" w:rsidRDefault="00624344" w:rsidP="00624344">
      <w:pPr>
        <w:pStyle w:val="ac"/>
        <w:numPr>
          <w:ilvl w:val="0"/>
          <w:numId w:val="23"/>
        </w:numPr>
        <w:tabs>
          <w:tab w:val="left" w:pos="0"/>
        </w:tabs>
        <w:suppressAutoHyphens w:val="0"/>
      </w:pPr>
      <w:r w:rsidRPr="00624344">
        <w:t>Продолжаем эту операцию до тех пор, пока вы не дорисуете всю блок-схему.</w:t>
      </w:r>
    </w:p>
    <w:p w:rsidR="00624344" w:rsidRPr="00624344" w:rsidRDefault="00624344" w:rsidP="00624344">
      <w:pPr>
        <w:tabs>
          <w:tab w:val="left" w:pos="0"/>
        </w:tabs>
        <w:ind w:firstLine="567"/>
      </w:pPr>
    </w:p>
    <w:p w:rsidR="00624344" w:rsidRPr="00624344" w:rsidRDefault="00624344" w:rsidP="00624344">
      <w:pPr>
        <w:tabs>
          <w:tab w:val="left" w:pos="0"/>
        </w:tabs>
        <w:ind w:firstLine="567"/>
      </w:pPr>
      <w:r w:rsidRPr="00624344">
        <w:t>А теперь более подробно познакомимся, как строить определённые виды блок-схем.</w:t>
      </w:r>
    </w:p>
    <w:p w:rsidR="00624344" w:rsidRPr="00617228" w:rsidRDefault="00291B10" w:rsidP="00617228">
      <w:pPr>
        <w:tabs>
          <w:tab w:val="left" w:pos="0"/>
        </w:tabs>
        <w:ind w:firstLine="567"/>
        <w:jc w:val="center"/>
      </w:pPr>
      <w:r>
        <w:lastRenderedPageBreak/>
        <w:t>10.</w:t>
      </w:r>
      <w:r w:rsidR="00617228" w:rsidRPr="00617228">
        <w:t xml:space="preserve">1.1. </w:t>
      </w:r>
      <w:r w:rsidR="00624344" w:rsidRPr="00617228">
        <w:t>Линейная блок-схема</w:t>
      </w:r>
    </w:p>
    <w:p w:rsidR="00617228" w:rsidRPr="00617228" w:rsidRDefault="00617228" w:rsidP="00617228">
      <w:pPr>
        <w:ind w:left="709" w:hanging="709"/>
        <w:jc w:val="center"/>
        <w:rPr>
          <w:b/>
          <w:i/>
        </w:rPr>
      </w:pPr>
    </w:p>
    <w:p w:rsidR="00624344" w:rsidRPr="00624344" w:rsidRDefault="00624344" w:rsidP="00617228">
      <w:pPr>
        <w:pStyle w:val="ac"/>
        <w:numPr>
          <w:ilvl w:val="0"/>
          <w:numId w:val="27"/>
        </w:numPr>
        <w:suppressAutoHyphens w:val="0"/>
        <w:ind w:left="709" w:hanging="567"/>
        <w:jc w:val="both"/>
      </w:pPr>
      <w:r w:rsidRPr="00624344">
        <w:t>Начинаем с овала. Вытаскиваем овал мышью с левой панели на рабочее поле и пишем внутри «начало». Чтобы написать в геометрической фигуре текст, два раза нажимаем в центр нужной фигуры, появляется текстовый курсов для ввода текста;</w:t>
      </w:r>
    </w:p>
    <w:p w:rsidR="00624344" w:rsidRPr="00624344" w:rsidRDefault="00624344" w:rsidP="00617228">
      <w:pPr>
        <w:pStyle w:val="ac"/>
        <w:numPr>
          <w:ilvl w:val="0"/>
          <w:numId w:val="27"/>
        </w:numPr>
        <w:suppressAutoHyphens w:val="0"/>
        <w:ind w:left="709" w:hanging="567"/>
        <w:jc w:val="both"/>
      </w:pPr>
      <w:r w:rsidRPr="00624344">
        <w:t>На левой панели инструментов отмечаем щелчком мыши прямоугольник. Подводим мышь к овалу, вокруг овала появятся стрелочки, нас интересует нижняя, нажимаем, наш прямоугольник появляется под овалом и соединяется с овалом стрелочкой;</w:t>
      </w:r>
    </w:p>
    <w:p w:rsidR="00624344" w:rsidRPr="00624344" w:rsidRDefault="00624344" w:rsidP="00617228">
      <w:pPr>
        <w:pStyle w:val="ac"/>
        <w:numPr>
          <w:ilvl w:val="0"/>
          <w:numId w:val="27"/>
        </w:numPr>
        <w:suppressAutoHyphens w:val="0"/>
        <w:ind w:left="709" w:hanging="567"/>
        <w:jc w:val="both"/>
      </w:pPr>
      <w:r w:rsidRPr="00624344">
        <w:t>Повторяем эту операцию до тех пор, пока блок-схема, которую вы создаете, не будет готова;</w:t>
      </w:r>
    </w:p>
    <w:p w:rsidR="00624344" w:rsidRPr="00624344" w:rsidRDefault="00624344" w:rsidP="00617228">
      <w:pPr>
        <w:pStyle w:val="ac"/>
        <w:numPr>
          <w:ilvl w:val="0"/>
          <w:numId w:val="27"/>
        </w:numPr>
        <w:suppressAutoHyphens w:val="0"/>
        <w:ind w:left="709" w:hanging="567"/>
        <w:jc w:val="both"/>
      </w:pPr>
      <w:r w:rsidRPr="00624344">
        <w:t xml:space="preserve">В конце блок-схемы из левой панели вытаскиваем овал, в котором пишем «конец», и возле последнего прямоугольника нажимаем на нижнюю стрелочку. </w:t>
      </w:r>
    </w:p>
    <w:p w:rsidR="00624344" w:rsidRPr="00624344" w:rsidRDefault="00624344" w:rsidP="00617228">
      <w:pPr>
        <w:tabs>
          <w:tab w:val="left" w:pos="0"/>
        </w:tabs>
        <w:ind w:left="709" w:hanging="567"/>
      </w:pPr>
      <w:r w:rsidRPr="00624344">
        <w:t>Пример:</w:t>
      </w:r>
    </w:p>
    <w:p w:rsidR="00624344" w:rsidRPr="00624344" w:rsidRDefault="00624344" w:rsidP="00617228">
      <w:pPr>
        <w:tabs>
          <w:tab w:val="left" w:pos="0"/>
        </w:tabs>
        <w:ind w:firstLine="567"/>
        <w:jc w:val="center"/>
      </w:pPr>
      <w:r w:rsidRPr="00624344">
        <w:rPr>
          <w:noProof/>
          <w:lang w:eastAsia="ru-RU"/>
        </w:rPr>
        <w:drawing>
          <wp:inline distT="0" distB="0" distL="0" distR="0">
            <wp:extent cx="963451" cy="1364776"/>
            <wp:effectExtent l="19050" t="0" r="8099" b="0"/>
            <wp:docPr id="2" name="Рисунок 5" descr="clip_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4"/>
                    <pic:cNvPicPr>
                      <a:picLocks noChangeAspect="1" noChangeArrowheads="1"/>
                    </pic:cNvPicPr>
                  </pic:nvPicPr>
                  <pic:blipFill>
                    <a:blip r:embed="rId12" cstate="print"/>
                    <a:srcRect/>
                    <a:stretch>
                      <a:fillRect/>
                    </a:stretch>
                  </pic:blipFill>
                  <pic:spPr bwMode="auto">
                    <a:xfrm>
                      <a:off x="0" y="0"/>
                      <a:ext cx="963458" cy="1364785"/>
                    </a:xfrm>
                    <a:prstGeom prst="rect">
                      <a:avLst/>
                    </a:prstGeom>
                    <a:noFill/>
                    <a:ln w="9525">
                      <a:noFill/>
                      <a:miter lim="800000"/>
                      <a:headEnd/>
                      <a:tailEnd/>
                    </a:ln>
                  </pic:spPr>
                </pic:pic>
              </a:graphicData>
            </a:graphic>
          </wp:inline>
        </w:drawing>
      </w:r>
    </w:p>
    <w:p w:rsidR="00624344" w:rsidRPr="00624344" w:rsidRDefault="00624344" w:rsidP="00624344">
      <w:pPr>
        <w:tabs>
          <w:tab w:val="left" w:pos="0"/>
        </w:tabs>
        <w:ind w:left="1800" w:firstLine="567"/>
      </w:pPr>
    </w:p>
    <w:p w:rsidR="00624344" w:rsidRPr="00624344" w:rsidRDefault="00624344" w:rsidP="00624344">
      <w:pPr>
        <w:tabs>
          <w:tab w:val="left" w:pos="0"/>
        </w:tabs>
        <w:ind w:left="1800" w:firstLine="567"/>
      </w:pPr>
    </w:p>
    <w:p w:rsidR="00624344" w:rsidRDefault="00291B10" w:rsidP="00617228">
      <w:pPr>
        <w:tabs>
          <w:tab w:val="left" w:pos="0"/>
        </w:tabs>
        <w:ind w:firstLine="567"/>
        <w:jc w:val="center"/>
      </w:pPr>
      <w:r>
        <w:t>10.</w:t>
      </w:r>
      <w:r w:rsidR="00617228">
        <w:t>1.2.</w:t>
      </w:r>
      <w:r w:rsidR="00617228" w:rsidRPr="00617228">
        <w:t xml:space="preserve"> </w:t>
      </w:r>
      <w:r w:rsidR="00624344" w:rsidRPr="00617228">
        <w:t>Ветвящаяся блок-схема с одним вариантом действия</w:t>
      </w:r>
    </w:p>
    <w:p w:rsidR="00617228" w:rsidRPr="00624344" w:rsidRDefault="00617228" w:rsidP="00617228">
      <w:pPr>
        <w:tabs>
          <w:tab w:val="left" w:pos="0"/>
        </w:tabs>
        <w:ind w:firstLine="567"/>
        <w:jc w:val="center"/>
        <w:rPr>
          <w:b/>
        </w:rPr>
      </w:pPr>
    </w:p>
    <w:p w:rsidR="00624344" w:rsidRPr="00624344" w:rsidRDefault="00624344" w:rsidP="00617228">
      <w:pPr>
        <w:pStyle w:val="ac"/>
        <w:numPr>
          <w:ilvl w:val="0"/>
          <w:numId w:val="29"/>
        </w:numPr>
        <w:tabs>
          <w:tab w:val="left" w:pos="0"/>
        </w:tabs>
        <w:suppressAutoHyphens w:val="0"/>
        <w:jc w:val="both"/>
      </w:pPr>
      <w:r w:rsidRPr="00624344">
        <w:t>Начинается эта блок-схема, как и все предыдущие, с овала, в котором написано «начало»;</w:t>
      </w:r>
    </w:p>
    <w:p w:rsidR="00624344" w:rsidRPr="00624344" w:rsidRDefault="00624344" w:rsidP="00617228">
      <w:pPr>
        <w:pStyle w:val="ac"/>
        <w:numPr>
          <w:ilvl w:val="0"/>
          <w:numId w:val="29"/>
        </w:numPr>
        <w:tabs>
          <w:tab w:val="left" w:pos="0"/>
        </w:tabs>
        <w:suppressAutoHyphens w:val="0"/>
        <w:jc w:val="both"/>
      </w:pPr>
      <w:r w:rsidRPr="00624344">
        <w:t>Далее нам нужен ромб. Смотрим на элементы для создания блок-схем  слева, выбираем ромб, под овалом нажимаем на стрелочку, появляется ромб, соединенный с овалом стрелкой. В ромбе пишем вопрос;</w:t>
      </w:r>
    </w:p>
    <w:p w:rsidR="00624344" w:rsidRPr="00624344" w:rsidRDefault="00624344" w:rsidP="00617228">
      <w:pPr>
        <w:pStyle w:val="ac"/>
        <w:numPr>
          <w:ilvl w:val="0"/>
          <w:numId w:val="29"/>
        </w:numPr>
        <w:tabs>
          <w:tab w:val="left" w:pos="0"/>
        </w:tabs>
        <w:suppressAutoHyphens w:val="0"/>
        <w:jc w:val="both"/>
      </w:pPr>
      <w:r w:rsidRPr="00624344">
        <w:t>От ромба должны идти две стрелочки: что делать при ответе на вопрос «да» и что делать при ответе на вопрос «нет». Для того чтобы после стрелочки «да» было действие, выбираем в левой панели прямоугольник и нажимаем слева от ромба на стрелочку – блок действия получился, осталось подписать это действие;</w:t>
      </w:r>
    </w:p>
    <w:p w:rsidR="00624344" w:rsidRPr="00624344" w:rsidRDefault="00624344" w:rsidP="00617228">
      <w:pPr>
        <w:pStyle w:val="ac"/>
        <w:numPr>
          <w:ilvl w:val="0"/>
          <w:numId w:val="29"/>
        </w:numPr>
        <w:tabs>
          <w:tab w:val="left" w:pos="0"/>
        </w:tabs>
        <w:suppressAutoHyphens w:val="0"/>
        <w:jc w:val="both"/>
      </w:pPr>
      <w:r w:rsidRPr="00624344">
        <w:t xml:space="preserve">Овал должен находился под действием, поэтому выбираем слева овал и щелкаем по нижней стрелке около прямоугольника с действием, подписываем в овале слово «конец». </w:t>
      </w:r>
    </w:p>
    <w:p w:rsidR="00624344" w:rsidRPr="00624344" w:rsidRDefault="00624344" w:rsidP="00617228">
      <w:pPr>
        <w:pStyle w:val="ac"/>
        <w:numPr>
          <w:ilvl w:val="0"/>
          <w:numId w:val="29"/>
        </w:numPr>
        <w:tabs>
          <w:tab w:val="left" w:pos="0"/>
        </w:tabs>
        <w:suppressAutoHyphens w:val="0"/>
        <w:jc w:val="both"/>
      </w:pPr>
      <w:r w:rsidRPr="00624344">
        <w:t xml:space="preserve">При ответе на вопрос «нет» в ветке отсутствует какое-либо действие, поэтому правый конец ромба мы можем соединить с конечным овалом с помощью соединительной линии, которая находится в панели инструментов сверху. Нажимаем на правый конец ромба и ведём появившуюся линию к овалу; </w:t>
      </w:r>
    </w:p>
    <w:p w:rsidR="00624344" w:rsidRPr="00624344" w:rsidRDefault="00624344" w:rsidP="00617228">
      <w:pPr>
        <w:pStyle w:val="ac"/>
        <w:numPr>
          <w:ilvl w:val="0"/>
          <w:numId w:val="29"/>
        </w:numPr>
        <w:tabs>
          <w:tab w:val="left" w:pos="0"/>
        </w:tabs>
        <w:suppressAutoHyphens w:val="0"/>
        <w:jc w:val="both"/>
      </w:pPr>
      <w:r w:rsidRPr="00624344">
        <w:t>Блок схема готова</w:t>
      </w:r>
      <w:r w:rsidR="00617228">
        <w:t>.</w:t>
      </w:r>
    </w:p>
    <w:p w:rsidR="00624344" w:rsidRPr="00624344" w:rsidRDefault="00624344" w:rsidP="00617228">
      <w:pPr>
        <w:tabs>
          <w:tab w:val="left" w:pos="0"/>
        </w:tabs>
        <w:ind w:firstLine="567"/>
        <w:jc w:val="both"/>
      </w:pPr>
      <w:r w:rsidRPr="00624344">
        <w:t>Пример:</w:t>
      </w:r>
    </w:p>
    <w:p w:rsidR="00624344" w:rsidRPr="00624344" w:rsidRDefault="00624344" w:rsidP="00617228">
      <w:pPr>
        <w:ind w:firstLine="567"/>
        <w:jc w:val="center"/>
      </w:pPr>
      <w:r w:rsidRPr="00624344">
        <w:rPr>
          <w:noProof/>
          <w:lang w:eastAsia="ru-RU"/>
        </w:rPr>
        <w:drawing>
          <wp:inline distT="0" distB="0" distL="0" distR="0">
            <wp:extent cx="1795207" cy="1596788"/>
            <wp:effectExtent l="19050" t="0" r="0" b="0"/>
            <wp:docPr id="6" name="Рисунок 6" descr="Ве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етв"/>
                    <pic:cNvPicPr>
                      <a:picLocks noChangeAspect="1" noChangeArrowheads="1"/>
                    </pic:cNvPicPr>
                  </pic:nvPicPr>
                  <pic:blipFill>
                    <a:blip r:embed="rId13" cstate="print"/>
                    <a:srcRect/>
                    <a:stretch>
                      <a:fillRect/>
                    </a:stretch>
                  </pic:blipFill>
                  <pic:spPr bwMode="auto">
                    <a:xfrm>
                      <a:off x="0" y="0"/>
                      <a:ext cx="1795207" cy="1596788"/>
                    </a:xfrm>
                    <a:prstGeom prst="rect">
                      <a:avLst/>
                    </a:prstGeom>
                    <a:noFill/>
                    <a:ln w="9525">
                      <a:noFill/>
                      <a:miter lim="800000"/>
                      <a:headEnd/>
                      <a:tailEnd/>
                    </a:ln>
                  </pic:spPr>
                </pic:pic>
              </a:graphicData>
            </a:graphic>
          </wp:inline>
        </w:drawing>
      </w:r>
    </w:p>
    <w:p w:rsidR="00624344" w:rsidRDefault="00291B10" w:rsidP="00617228">
      <w:pPr>
        <w:tabs>
          <w:tab w:val="left" w:pos="0"/>
        </w:tabs>
        <w:ind w:firstLine="567"/>
        <w:jc w:val="center"/>
      </w:pPr>
      <w:r>
        <w:lastRenderedPageBreak/>
        <w:t>10.</w:t>
      </w:r>
      <w:r w:rsidR="00617228">
        <w:t xml:space="preserve">1.3. </w:t>
      </w:r>
      <w:r w:rsidR="00624344" w:rsidRPr="00617228">
        <w:t>Ветвящаяся блок-схема с двумя вариантами действия</w:t>
      </w:r>
    </w:p>
    <w:p w:rsidR="00617228" w:rsidRPr="00617228" w:rsidRDefault="00617228" w:rsidP="00617228">
      <w:pPr>
        <w:tabs>
          <w:tab w:val="left" w:pos="0"/>
        </w:tabs>
        <w:ind w:firstLine="567"/>
        <w:jc w:val="center"/>
      </w:pPr>
    </w:p>
    <w:p w:rsidR="00624344" w:rsidRPr="00624344" w:rsidRDefault="00624344" w:rsidP="00617228">
      <w:pPr>
        <w:pStyle w:val="ac"/>
        <w:numPr>
          <w:ilvl w:val="0"/>
          <w:numId w:val="30"/>
        </w:numPr>
        <w:tabs>
          <w:tab w:val="left" w:pos="0"/>
        </w:tabs>
        <w:suppressAutoHyphens w:val="0"/>
        <w:jc w:val="both"/>
      </w:pPr>
      <w:r w:rsidRPr="00624344">
        <w:t>Алгоритм начинаем с овала. В левой части экрана выбираем соответствующую фигуру. Удерживая левой кнопкой мыши, овал перетаскиваем его в центр поля, внутри пишем «начало»;</w:t>
      </w:r>
    </w:p>
    <w:p w:rsidR="00624344" w:rsidRPr="00624344" w:rsidRDefault="00624344" w:rsidP="00617228">
      <w:pPr>
        <w:pStyle w:val="ac"/>
        <w:numPr>
          <w:ilvl w:val="0"/>
          <w:numId w:val="30"/>
        </w:numPr>
        <w:tabs>
          <w:tab w:val="left" w:pos="0"/>
        </w:tabs>
        <w:suppressAutoHyphens w:val="0"/>
        <w:jc w:val="both"/>
      </w:pPr>
      <w:r w:rsidRPr="00624344">
        <w:t>Опять обращаемся к левой части экрана. Выбираем ромб, щелкаем мышью по стрелке под овалом – ромб встал под овалом и соединился с ним. В ромбе пишем интересующий нас вопрос, от которого будут зависеть действия;</w:t>
      </w:r>
    </w:p>
    <w:p w:rsidR="00624344" w:rsidRPr="00624344" w:rsidRDefault="00624344" w:rsidP="00617228">
      <w:pPr>
        <w:pStyle w:val="ac"/>
        <w:numPr>
          <w:ilvl w:val="0"/>
          <w:numId w:val="30"/>
        </w:numPr>
        <w:tabs>
          <w:tab w:val="left" w:pos="0"/>
        </w:tabs>
        <w:suppressAutoHyphens w:val="0"/>
        <w:jc w:val="both"/>
      </w:pPr>
      <w:r w:rsidRPr="00624344">
        <w:t>Берём два прямоугольника и помещаем их справа и слева от ромба. В прямоугольниках пишем соответствующие действия (в зависимости от того как мы ответили на вопрос в ромбе);</w:t>
      </w:r>
    </w:p>
    <w:p w:rsidR="00624344" w:rsidRPr="00624344" w:rsidRDefault="00624344" w:rsidP="00617228">
      <w:pPr>
        <w:pStyle w:val="ac"/>
        <w:numPr>
          <w:ilvl w:val="0"/>
          <w:numId w:val="30"/>
        </w:numPr>
        <w:tabs>
          <w:tab w:val="left" w:pos="0"/>
        </w:tabs>
        <w:suppressAutoHyphens w:val="0"/>
        <w:jc w:val="both"/>
      </w:pPr>
      <w:r w:rsidRPr="00624344">
        <w:t>Выбираем овал, ставим под прямоугольниками. Выбираем в панели инструментов соединительную линию и ведём от прямоугольников к овалу;</w:t>
      </w:r>
    </w:p>
    <w:p w:rsidR="00624344" w:rsidRPr="00624344" w:rsidRDefault="00624344" w:rsidP="00617228">
      <w:pPr>
        <w:pStyle w:val="ac"/>
        <w:numPr>
          <w:ilvl w:val="0"/>
          <w:numId w:val="30"/>
        </w:numPr>
        <w:tabs>
          <w:tab w:val="left" w:pos="0"/>
        </w:tabs>
        <w:suppressAutoHyphens w:val="0"/>
        <w:jc w:val="both"/>
      </w:pPr>
      <w:r w:rsidRPr="00624344">
        <w:t>В овале пишем конец. Мы завершили ветвящуюся блок-схему.</w:t>
      </w:r>
    </w:p>
    <w:p w:rsidR="00624344" w:rsidRPr="00624344" w:rsidRDefault="00624344" w:rsidP="00617228">
      <w:pPr>
        <w:ind w:firstLine="567"/>
      </w:pPr>
      <w:r w:rsidRPr="00624344">
        <w:t>Примеры:</w:t>
      </w:r>
    </w:p>
    <w:p w:rsidR="00624344" w:rsidRPr="00624344" w:rsidRDefault="00624344" w:rsidP="00617228">
      <w:pPr>
        <w:jc w:val="center"/>
      </w:pPr>
      <w:r w:rsidRPr="00624344">
        <w:rPr>
          <w:noProof/>
          <w:lang w:eastAsia="ru-RU"/>
        </w:rPr>
        <w:drawing>
          <wp:inline distT="0" distB="0" distL="0" distR="0">
            <wp:extent cx="1828258" cy="1726442"/>
            <wp:effectExtent l="19050" t="0" r="542" b="0"/>
            <wp:docPr id="1" name="Рисунок 7" descr="clip_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p_image006"/>
                    <pic:cNvPicPr>
                      <a:picLocks noChangeAspect="1" noChangeArrowheads="1"/>
                    </pic:cNvPicPr>
                  </pic:nvPicPr>
                  <pic:blipFill>
                    <a:blip r:embed="rId14" cstate="print"/>
                    <a:srcRect/>
                    <a:stretch>
                      <a:fillRect/>
                    </a:stretch>
                  </pic:blipFill>
                  <pic:spPr bwMode="auto">
                    <a:xfrm>
                      <a:off x="0" y="0"/>
                      <a:ext cx="1828774" cy="1726929"/>
                    </a:xfrm>
                    <a:prstGeom prst="rect">
                      <a:avLst/>
                    </a:prstGeom>
                    <a:noFill/>
                    <a:ln w="9525">
                      <a:noFill/>
                      <a:miter lim="800000"/>
                      <a:headEnd/>
                      <a:tailEnd/>
                    </a:ln>
                  </pic:spPr>
                </pic:pic>
              </a:graphicData>
            </a:graphic>
          </wp:inline>
        </w:drawing>
      </w:r>
    </w:p>
    <w:p w:rsidR="00624344" w:rsidRDefault="00624344" w:rsidP="00624344">
      <w:pPr>
        <w:tabs>
          <w:tab w:val="left" w:pos="0"/>
        </w:tabs>
        <w:ind w:left="1800" w:firstLine="567"/>
      </w:pPr>
    </w:p>
    <w:p w:rsidR="00617228" w:rsidRPr="00624344" w:rsidRDefault="00617228" w:rsidP="00624344">
      <w:pPr>
        <w:tabs>
          <w:tab w:val="left" w:pos="0"/>
        </w:tabs>
        <w:ind w:left="1800" w:firstLine="567"/>
      </w:pPr>
    </w:p>
    <w:p w:rsidR="00624344" w:rsidRDefault="00291B10" w:rsidP="00617228">
      <w:pPr>
        <w:tabs>
          <w:tab w:val="left" w:pos="0"/>
        </w:tabs>
        <w:ind w:firstLine="567"/>
        <w:jc w:val="center"/>
      </w:pPr>
      <w:r>
        <w:t>10.</w:t>
      </w:r>
      <w:r w:rsidR="00617228">
        <w:t xml:space="preserve">1.4. </w:t>
      </w:r>
      <w:r w:rsidR="00624344" w:rsidRPr="00617228">
        <w:t>Циклическая блок-схема с условием</w:t>
      </w:r>
    </w:p>
    <w:p w:rsidR="00617228" w:rsidRPr="00617228" w:rsidRDefault="00617228" w:rsidP="00617228">
      <w:pPr>
        <w:tabs>
          <w:tab w:val="left" w:pos="0"/>
        </w:tabs>
        <w:ind w:firstLine="567"/>
        <w:jc w:val="center"/>
      </w:pPr>
    </w:p>
    <w:p w:rsidR="00624344" w:rsidRPr="00624344" w:rsidRDefault="00624344" w:rsidP="00617228">
      <w:pPr>
        <w:pStyle w:val="ac"/>
        <w:numPr>
          <w:ilvl w:val="0"/>
          <w:numId w:val="31"/>
        </w:numPr>
        <w:tabs>
          <w:tab w:val="left" w:pos="0"/>
        </w:tabs>
        <w:suppressAutoHyphens w:val="0"/>
        <w:jc w:val="both"/>
      </w:pPr>
      <w:r w:rsidRPr="00624344">
        <w:t>Из левой панели мы вытаскиваем овал и пишем начало;</w:t>
      </w:r>
    </w:p>
    <w:p w:rsidR="00624344" w:rsidRPr="00624344" w:rsidRDefault="00624344" w:rsidP="00617228">
      <w:pPr>
        <w:pStyle w:val="ac"/>
        <w:numPr>
          <w:ilvl w:val="0"/>
          <w:numId w:val="31"/>
        </w:numPr>
        <w:tabs>
          <w:tab w:val="left" w:pos="0"/>
        </w:tabs>
        <w:suppressAutoHyphens w:val="0"/>
        <w:jc w:val="both"/>
      </w:pPr>
      <w:r w:rsidRPr="00624344">
        <w:t>После овала следующая фигура ромб, внутри которого мы пишем вопрос, который может повторяться много раз, пока действие под стрелочкой «да» не будет выполнено. Чтобы ромб появился под овалом, выбираем его в левой панели и нажимаем на стрелочку под овалом, и ромб на месте;</w:t>
      </w:r>
    </w:p>
    <w:p w:rsidR="00624344" w:rsidRPr="00624344" w:rsidRDefault="00624344" w:rsidP="00617228">
      <w:pPr>
        <w:pStyle w:val="ac"/>
        <w:numPr>
          <w:ilvl w:val="0"/>
          <w:numId w:val="31"/>
        </w:numPr>
        <w:tabs>
          <w:tab w:val="left" w:pos="0"/>
        </w:tabs>
        <w:suppressAutoHyphens w:val="0"/>
        <w:jc w:val="both"/>
      </w:pPr>
      <w:r w:rsidRPr="00624344">
        <w:t>После ромба идёт действие. Выбираем прямоугольник в панели слева, и нажимаем на знакомую уже нам стрелочку под предыдущей фигурой. Прямоугольник появился, там мы и пишем действие;</w:t>
      </w:r>
    </w:p>
    <w:p w:rsidR="00624344" w:rsidRPr="00624344" w:rsidRDefault="00624344" w:rsidP="00617228">
      <w:pPr>
        <w:pStyle w:val="ac"/>
        <w:numPr>
          <w:ilvl w:val="0"/>
          <w:numId w:val="31"/>
        </w:numPr>
        <w:tabs>
          <w:tab w:val="left" w:pos="0"/>
        </w:tabs>
        <w:suppressAutoHyphens w:val="0"/>
        <w:jc w:val="both"/>
      </w:pPr>
      <w:r w:rsidRPr="00624344">
        <w:t>Действие мы соединяем с помощью соединительной линии со стрелочкой, которая идёт к ромбу от «начала»;</w:t>
      </w:r>
    </w:p>
    <w:p w:rsidR="00624344" w:rsidRPr="00624344" w:rsidRDefault="00624344" w:rsidP="00617228">
      <w:pPr>
        <w:pStyle w:val="ac"/>
        <w:numPr>
          <w:ilvl w:val="0"/>
          <w:numId w:val="31"/>
        </w:numPr>
        <w:tabs>
          <w:tab w:val="left" w:pos="0"/>
        </w:tabs>
        <w:suppressAutoHyphens w:val="0"/>
        <w:jc w:val="both"/>
      </w:pPr>
      <w:r w:rsidRPr="00624344">
        <w:t>А стрелочка «нет» идёт к овалу - «конец».</w:t>
      </w:r>
    </w:p>
    <w:p w:rsidR="00624344" w:rsidRPr="00624344" w:rsidRDefault="00624344" w:rsidP="00624344">
      <w:pPr>
        <w:tabs>
          <w:tab w:val="left" w:pos="0"/>
        </w:tabs>
        <w:ind w:firstLine="567"/>
      </w:pPr>
    </w:p>
    <w:p w:rsidR="00624344" w:rsidRPr="00624344" w:rsidRDefault="00624344" w:rsidP="00624344">
      <w:pPr>
        <w:tabs>
          <w:tab w:val="left" w:pos="0"/>
        </w:tabs>
        <w:ind w:firstLine="567"/>
        <w:rPr>
          <w:lang w:val="en-US"/>
        </w:rPr>
      </w:pPr>
      <w:r w:rsidRPr="00624344">
        <w:t xml:space="preserve">                                         </w:t>
      </w:r>
      <w:r w:rsidRPr="00624344">
        <w:rPr>
          <w:noProof/>
          <w:lang w:eastAsia="ru-RU"/>
        </w:rPr>
        <w:drawing>
          <wp:inline distT="0" distB="0" distL="0" distR="0">
            <wp:extent cx="1721460" cy="1460311"/>
            <wp:effectExtent l="19050" t="0" r="0" b="0"/>
            <wp:docPr id="8" name="Рисунок 8" descr="clip_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p_image008"/>
                    <pic:cNvPicPr>
                      <a:picLocks noChangeAspect="1" noChangeArrowheads="1"/>
                    </pic:cNvPicPr>
                  </pic:nvPicPr>
                  <pic:blipFill>
                    <a:blip r:embed="rId15" cstate="print"/>
                    <a:srcRect/>
                    <a:stretch>
                      <a:fillRect/>
                    </a:stretch>
                  </pic:blipFill>
                  <pic:spPr bwMode="auto">
                    <a:xfrm>
                      <a:off x="0" y="0"/>
                      <a:ext cx="1722095" cy="1460850"/>
                    </a:xfrm>
                    <a:prstGeom prst="rect">
                      <a:avLst/>
                    </a:prstGeom>
                    <a:noFill/>
                    <a:ln w="9525">
                      <a:noFill/>
                      <a:miter lim="800000"/>
                      <a:headEnd/>
                      <a:tailEnd/>
                    </a:ln>
                  </pic:spPr>
                </pic:pic>
              </a:graphicData>
            </a:graphic>
          </wp:inline>
        </w:drawing>
      </w:r>
    </w:p>
    <w:p w:rsidR="00624344" w:rsidRDefault="00624344" w:rsidP="00624344">
      <w:pPr>
        <w:tabs>
          <w:tab w:val="left" w:pos="0"/>
        </w:tabs>
        <w:ind w:left="1068" w:firstLine="567"/>
        <w:rPr>
          <w:b/>
        </w:rPr>
      </w:pPr>
    </w:p>
    <w:p w:rsidR="00617228" w:rsidRDefault="00617228" w:rsidP="00624344">
      <w:pPr>
        <w:tabs>
          <w:tab w:val="left" w:pos="0"/>
        </w:tabs>
        <w:ind w:left="1068" w:firstLine="567"/>
        <w:rPr>
          <w:b/>
        </w:rPr>
      </w:pPr>
    </w:p>
    <w:p w:rsidR="00617228" w:rsidRPr="00617228" w:rsidRDefault="00617228" w:rsidP="00624344">
      <w:pPr>
        <w:tabs>
          <w:tab w:val="left" w:pos="0"/>
        </w:tabs>
        <w:ind w:left="1068" w:firstLine="567"/>
        <w:rPr>
          <w:b/>
        </w:rPr>
      </w:pPr>
    </w:p>
    <w:p w:rsidR="00624344" w:rsidRDefault="00291B10" w:rsidP="00617228">
      <w:pPr>
        <w:tabs>
          <w:tab w:val="left" w:pos="0"/>
        </w:tabs>
        <w:ind w:firstLine="567"/>
        <w:jc w:val="center"/>
      </w:pPr>
      <w:r>
        <w:lastRenderedPageBreak/>
        <w:t>10.</w:t>
      </w:r>
      <w:r w:rsidR="00617228">
        <w:t xml:space="preserve">1.5. </w:t>
      </w:r>
      <w:r w:rsidR="00624344" w:rsidRPr="00617228">
        <w:t>Цикл</w:t>
      </w:r>
      <w:r w:rsidR="00617228">
        <w:t>ическая блок-схема со счётчиком</w:t>
      </w:r>
    </w:p>
    <w:p w:rsidR="00617228" w:rsidRDefault="00617228" w:rsidP="00617228">
      <w:pPr>
        <w:tabs>
          <w:tab w:val="left" w:pos="0"/>
        </w:tabs>
        <w:ind w:firstLine="567"/>
        <w:jc w:val="center"/>
      </w:pPr>
    </w:p>
    <w:p w:rsidR="00624344" w:rsidRPr="00624344" w:rsidRDefault="00624344" w:rsidP="00352B3B">
      <w:pPr>
        <w:pStyle w:val="ac"/>
        <w:numPr>
          <w:ilvl w:val="0"/>
          <w:numId w:val="32"/>
        </w:numPr>
        <w:tabs>
          <w:tab w:val="left" w:pos="0"/>
        </w:tabs>
        <w:suppressAutoHyphens w:val="0"/>
        <w:jc w:val="both"/>
      </w:pPr>
      <w:r w:rsidRPr="00624344">
        <w:t>В левой части экрана вытаскиваем стандартный блок для начала, овал. Пишем в нём «начало»;</w:t>
      </w:r>
    </w:p>
    <w:p w:rsidR="00624344" w:rsidRPr="00624344" w:rsidRDefault="00624344" w:rsidP="00352B3B">
      <w:pPr>
        <w:pStyle w:val="ac"/>
        <w:numPr>
          <w:ilvl w:val="0"/>
          <w:numId w:val="32"/>
        </w:numPr>
        <w:tabs>
          <w:tab w:val="left" w:pos="0"/>
        </w:tabs>
        <w:suppressAutoHyphens w:val="0"/>
        <w:jc w:val="both"/>
      </w:pPr>
      <w:r w:rsidRPr="00624344">
        <w:t>В левой части экрана выбираем шестиугольник. Нажимаем под овалом. Шестиугольник появляется в указанном месте. Эта фигура отвечает за выполнение определённого количества действий (которые вы задаёте сами), при выполнении их всех блок-схема будет закончена;</w:t>
      </w:r>
    </w:p>
    <w:p w:rsidR="00624344" w:rsidRPr="00624344" w:rsidRDefault="00624344" w:rsidP="00352B3B">
      <w:pPr>
        <w:pStyle w:val="ac"/>
        <w:numPr>
          <w:ilvl w:val="0"/>
          <w:numId w:val="32"/>
        </w:numPr>
        <w:tabs>
          <w:tab w:val="left" w:pos="0"/>
        </w:tabs>
        <w:suppressAutoHyphens w:val="0"/>
        <w:jc w:val="both"/>
      </w:pPr>
      <w:r w:rsidRPr="00624344">
        <w:t>Выбираем прямоугольник и нажимаем под шестиугольником. Он там появляется. В нём мы записываем действие для выполнения;</w:t>
      </w:r>
    </w:p>
    <w:p w:rsidR="00624344" w:rsidRPr="00624344" w:rsidRDefault="00624344" w:rsidP="00352B3B">
      <w:pPr>
        <w:pStyle w:val="ac"/>
        <w:numPr>
          <w:ilvl w:val="0"/>
          <w:numId w:val="32"/>
        </w:numPr>
        <w:tabs>
          <w:tab w:val="left" w:pos="0"/>
        </w:tabs>
        <w:suppressAutoHyphens w:val="0"/>
        <w:jc w:val="both"/>
      </w:pPr>
      <w:r w:rsidRPr="00624344">
        <w:t>Нам потребуется соединительная линяя, что бы соединить прямоугольник с одним из концов шестиугольника;</w:t>
      </w:r>
    </w:p>
    <w:p w:rsidR="00624344" w:rsidRPr="00624344" w:rsidRDefault="00624344" w:rsidP="00352B3B">
      <w:pPr>
        <w:pStyle w:val="ac"/>
        <w:numPr>
          <w:ilvl w:val="0"/>
          <w:numId w:val="32"/>
        </w:numPr>
        <w:tabs>
          <w:tab w:val="left" w:pos="0"/>
        </w:tabs>
        <w:suppressAutoHyphens w:val="0"/>
        <w:jc w:val="both"/>
      </w:pPr>
      <w:r w:rsidRPr="00624344">
        <w:t xml:space="preserve">Теперь выбираем овал, он должен оказаться справа от шестиугольника. Для этого нажимаем на появившуюся стрелочку справа, и овал оказывается на своём месте. Пишем в нём «конец»; </w:t>
      </w:r>
    </w:p>
    <w:p w:rsidR="00624344" w:rsidRPr="00624344" w:rsidRDefault="00624344" w:rsidP="00352B3B">
      <w:pPr>
        <w:pStyle w:val="ac"/>
        <w:numPr>
          <w:ilvl w:val="0"/>
          <w:numId w:val="32"/>
        </w:numPr>
        <w:tabs>
          <w:tab w:val="left" w:pos="0"/>
        </w:tabs>
        <w:suppressAutoHyphens w:val="0"/>
        <w:jc w:val="both"/>
      </w:pPr>
      <w:r w:rsidRPr="00624344">
        <w:t>Блок-схема готова.</w:t>
      </w:r>
    </w:p>
    <w:p w:rsidR="00624344" w:rsidRPr="00624344" w:rsidRDefault="00624344" w:rsidP="00624344">
      <w:pPr>
        <w:tabs>
          <w:tab w:val="left" w:pos="0"/>
        </w:tabs>
        <w:ind w:firstLine="567"/>
      </w:pPr>
    </w:p>
    <w:p w:rsidR="00624344" w:rsidRPr="00624344" w:rsidRDefault="00624344" w:rsidP="00352B3B">
      <w:pPr>
        <w:tabs>
          <w:tab w:val="left" w:pos="0"/>
        </w:tabs>
        <w:ind w:firstLine="567"/>
      </w:pPr>
      <w:r w:rsidRPr="00624344">
        <w:t xml:space="preserve">Примеры: </w:t>
      </w:r>
    </w:p>
    <w:p w:rsidR="00624344" w:rsidRPr="00624344" w:rsidRDefault="00624344" w:rsidP="00352B3B">
      <w:pPr>
        <w:tabs>
          <w:tab w:val="left" w:pos="0"/>
        </w:tabs>
        <w:ind w:firstLine="567"/>
        <w:jc w:val="center"/>
      </w:pPr>
      <w:r w:rsidRPr="00624344">
        <w:rPr>
          <w:noProof/>
          <w:lang w:eastAsia="ru-RU"/>
        </w:rPr>
        <w:drawing>
          <wp:inline distT="0" distB="0" distL="0" distR="0">
            <wp:extent cx="2404967" cy="2197290"/>
            <wp:effectExtent l="19050" t="0" r="0" b="0"/>
            <wp:docPr id="9" name="Рисунок 9" descr="Циклическ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Циклическая"/>
                    <pic:cNvPicPr>
                      <a:picLocks noChangeAspect="1" noChangeArrowheads="1"/>
                    </pic:cNvPicPr>
                  </pic:nvPicPr>
                  <pic:blipFill>
                    <a:blip r:embed="rId16" cstate="print"/>
                    <a:srcRect/>
                    <a:stretch>
                      <a:fillRect/>
                    </a:stretch>
                  </pic:blipFill>
                  <pic:spPr bwMode="auto">
                    <a:xfrm>
                      <a:off x="0" y="0"/>
                      <a:ext cx="2405213" cy="2197515"/>
                    </a:xfrm>
                    <a:prstGeom prst="rect">
                      <a:avLst/>
                    </a:prstGeom>
                    <a:noFill/>
                    <a:ln w="9525">
                      <a:noFill/>
                      <a:miter lim="800000"/>
                      <a:headEnd/>
                      <a:tailEnd/>
                    </a:ln>
                  </pic:spPr>
                </pic:pic>
              </a:graphicData>
            </a:graphic>
          </wp:inline>
        </w:drawing>
      </w:r>
    </w:p>
    <w:p w:rsidR="00624344" w:rsidRPr="00624344" w:rsidRDefault="00624344" w:rsidP="00624344">
      <w:pPr>
        <w:tabs>
          <w:tab w:val="left" w:pos="0"/>
        </w:tabs>
        <w:ind w:left="1843" w:firstLine="567"/>
      </w:pPr>
    </w:p>
    <w:p w:rsidR="00624344" w:rsidRPr="00624344" w:rsidRDefault="00624344" w:rsidP="00352B3B">
      <w:pPr>
        <w:pStyle w:val="22"/>
        <w:tabs>
          <w:tab w:val="left" w:pos="0"/>
        </w:tabs>
        <w:spacing w:before="0" w:line="240" w:lineRule="auto"/>
        <w:ind w:firstLine="567"/>
        <w:jc w:val="center"/>
        <w:rPr>
          <w:sz w:val="24"/>
          <w:szCs w:val="24"/>
          <w:lang w:bidi="en-US"/>
        </w:rPr>
      </w:pPr>
      <w:r w:rsidRPr="00624344">
        <w:rPr>
          <w:noProof/>
          <w:sz w:val="24"/>
          <w:szCs w:val="24"/>
          <w:lang w:eastAsia="ru-RU"/>
        </w:rPr>
        <w:drawing>
          <wp:inline distT="0" distB="0" distL="0" distR="0">
            <wp:extent cx="2526731" cy="3582545"/>
            <wp:effectExtent l="19050" t="0" r="6919" b="0"/>
            <wp:docPr id="10" name="Рисунок 10" descr="skorodnoe_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korodnoe_97"/>
                    <pic:cNvPicPr>
                      <a:picLocks noChangeAspect="1" noChangeArrowheads="1"/>
                    </pic:cNvPicPr>
                  </pic:nvPicPr>
                  <pic:blipFill>
                    <a:blip r:embed="rId17" cstate="print"/>
                    <a:srcRect/>
                    <a:stretch>
                      <a:fillRect/>
                    </a:stretch>
                  </pic:blipFill>
                  <pic:spPr bwMode="auto">
                    <a:xfrm>
                      <a:off x="0" y="0"/>
                      <a:ext cx="2529144" cy="3585966"/>
                    </a:xfrm>
                    <a:prstGeom prst="rect">
                      <a:avLst/>
                    </a:prstGeom>
                    <a:noFill/>
                    <a:ln w="9525">
                      <a:noFill/>
                      <a:miter lim="800000"/>
                      <a:headEnd/>
                      <a:tailEnd/>
                    </a:ln>
                  </pic:spPr>
                </pic:pic>
              </a:graphicData>
            </a:graphic>
          </wp:inline>
        </w:drawing>
      </w:r>
    </w:p>
    <w:p w:rsidR="002B3D53" w:rsidRPr="00624344" w:rsidRDefault="00291B10" w:rsidP="00624344">
      <w:pPr>
        <w:pStyle w:val="22"/>
        <w:tabs>
          <w:tab w:val="left" w:pos="0"/>
        </w:tabs>
        <w:spacing w:before="0" w:line="240" w:lineRule="auto"/>
        <w:ind w:firstLine="567"/>
        <w:jc w:val="center"/>
        <w:rPr>
          <w:sz w:val="24"/>
          <w:szCs w:val="24"/>
          <w:lang w:bidi="en-US"/>
        </w:rPr>
      </w:pPr>
      <w:r>
        <w:rPr>
          <w:sz w:val="24"/>
          <w:szCs w:val="24"/>
          <w:lang w:bidi="en-US"/>
        </w:rPr>
        <w:lastRenderedPageBreak/>
        <w:t>10.</w:t>
      </w:r>
      <w:r w:rsidR="00624344" w:rsidRPr="00624344">
        <w:rPr>
          <w:sz w:val="24"/>
          <w:szCs w:val="24"/>
          <w:lang w:bidi="en-US"/>
        </w:rPr>
        <w:t>2. ПРИМЕР СОЗДАНИЯ БЛОК-СХЕМЫ</w:t>
      </w:r>
      <w:r w:rsidR="00352B3B">
        <w:rPr>
          <w:sz w:val="24"/>
          <w:szCs w:val="24"/>
          <w:lang w:bidi="en-US"/>
        </w:rPr>
        <w:t xml:space="preserve"> АЛГОРИТМА</w:t>
      </w:r>
    </w:p>
    <w:p w:rsidR="00F85E9B" w:rsidRPr="00624344" w:rsidRDefault="00F85E9B" w:rsidP="00624344">
      <w:pPr>
        <w:pStyle w:val="22"/>
        <w:tabs>
          <w:tab w:val="left" w:pos="0"/>
        </w:tabs>
        <w:spacing w:before="0" w:line="240" w:lineRule="auto"/>
        <w:ind w:firstLine="567"/>
        <w:jc w:val="center"/>
        <w:rPr>
          <w:sz w:val="24"/>
          <w:szCs w:val="24"/>
          <w:lang w:bidi="en-US"/>
        </w:rPr>
      </w:pPr>
    </w:p>
    <w:p w:rsidR="00744882" w:rsidRPr="00624344" w:rsidRDefault="00744882" w:rsidP="00624344">
      <w:pPr>
        <w:shd w:val="clear" w:color="auto" w:fill="FFFFFF"/>
        <w:tabs>
          <w:tab w:val="left" w:pos="0"/>
        </w:tabs>
        <w:ind w:firstLine="567"/>
        <w:jc w:val="both"/>
        <w:rPr>
          <w:color w:val="000000"/>
        </w:rPr>
      </w:pPr>
      <w:r w:rsidRPr="00624344">
        <w:rPr>
          <w:color w:val="000000"/>
        </w:rPr>
        <w:t>В качестве примера нарисуем алгоритм для простой программы - нахождению вещественных корней квадратного уравнения для заданных значений коэффициентов a,b и с.</w:t>
      </w:r>
    </w:p>
    <w:p w:rsidR="00744882" w:rsidRPr="00624344" w:rsidRDefault="00744882" w:rsidP="00624344">
      <w:pPr>
        <w:shd w:val="clear" w:color="auto" w:fill="FFFFFF"/>
        <w:tabs>
          <w:tab w:val="left" w:pos="0"/>
        </w:tabs>
        <w:ind w:firstLine="567"/>
        <w:jc w:val="both"/>
        <w:rPr>
          <w:color w:val="000000"/>
        </w:rPr>
      </w:pPr>
    </w:p>
    <w:p w:rsidR="00744882" w:rsidRPr="00624344" w:rsidRDefault="00744882" w:rsidP="00624344">
      <w:pPr>
        <w:shd w:val="clear" w:color="auto" w:fill="FFFFFF"/>
        <w:tabs>
          <w:tab w:val="left" w:pos="0"/>
        </w:tabs>
        <w:ind w:firstLine="567"/>
        <w:jc w:val="both"/>
        <w:rPr>
          <w:color w:val="000000"/>
        </w:rPr>
      </w:pPr>
      <w:r w:rsidRPr="00624344">
        <w:rPr>
          <w:noProof/>
          <w:color w:val="000000"/>
          <w:lang w:eastAsia="ru-RU"/>
        </w:rPr>
        <w:drawing>
          <wp:inline distT="0" distB="0" distL="0" distR="0">
            <wp:extent cx="2094865" cy="218440"/>
            <wp:effectExtent l="19050" t="0" r="635" b="0"/>
            <wp:docPr id="20" name="Рисунок 20" descr="ax^2 + bx + c = 0, \quad a \n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x^2 + bx + c = 0, \quad a \ne 0."/>
                    <pic:cNvPicPr>
                      <a:picLocks noChangeAspect="1" noChangeArrowheads="1"/>
                    </pic:cNvPicPr>
                  </pic:nvPicPr>
                  <pic:blipFill>
                    <a:blip r:embed="rId18" cstate="print"/>
                    <a:srcRect/>
                    <a:stretch>
                      <a:fillRect/>
                    </a:stretch>
                  </pic:blipFill>
                  <pic:spPr bwMode="auto">
                    <a:xfrm>
                      <a:off x="0" y="0"/>
                      <a:ext cx="2094865" cy="218440"/>
                    </a:xfrm>
                    <a:prstGeom prst="rect">
                      <a:avLst/>
                    </a:prstGeom>
                    <a:noFill/>
                    <a:ln w="9525">
                      <a:noFill/>
                      <a:miter lim="800000"/>
                      <a:headEnd/>
                      <a:tailEnd/>
                    </a:ln>
                  </pic:spPr>
                </pic:pic>
              </a:graphicData>
            </a:graphic>
          </wp:inline>
        </w:drawing>
      </w:r>
    </w:p>
    <w:p w:rsidR="00744882" w:rsidRPr="00624344" w:rsidRDefault="00744882" w:rsidP="00624344">
      <w:pPr>
        <w:shd w:val="clear" w:color="auto" w:fill="FFFFFF"/>
        <w:tabs>
          <w:tab w:val="left" w:pos="0"/>
        </w:tabs>
        <w:ind w:firstLine="567"/>
        <w:jc w:val="both"/>
        <w:rPr>
          <w:color w:val="000000"/>
        </w:rPr>
      </w:pPr>
    </w:p>
    <w:p w:rsidR="00744882" w:rsidRPr="00624344" w:rsidRDefault="00744882" w:rsidP="00624344">
      <w:pPr>
        <w:shd w:val="clear" w:color="auto" w:fill="FFFFFF"/>
        <w:tabs>
          <w:tab w:val="left" w:pos="0"/>
        </w:tabs>
        <w:ind w:firstLine="567"/>
        <w:jc w:val="both"/>
        <w:rPr>
          <w:color w:val="000000"/>
        </w:rPr>
      </w:pPr>
      <w:r w:rsidRPr="00624344">
        <w:rPr>
          <w:color w:val="000000"/>
        </w:rPr>
        <w:t>Напомним, что решение осуществляется через дискриминант</w:t>
      </w:r>
    </w:p>
    <w:p w:rsidR="00744882" w:rsidRPr="00624344" w:rsidRDefault="00744882" w:rsidP="00624344">
      <w:pPr>
        <w:shd w:val="clear" w:color="auto" w:fill="FFFFFF"/>
        <w:tabs>
          <w:tab w:val="left" w:pos="0"/>
        </w:tabs>
        <w:ind w:firstLine="567"/>
        <w:jc w:val="both"/>
        <w:rPr>
          <w:color w:val="000000"/>
        </w:rPr>
      </w:pPr>
      <w:r w:rsidRPr="00624344">
        <w:rPr>
          <w:noProof/>
          <w:color w:val="000000"/>
          <w:lang w:eastAsia="ru-RU"/>
        </w:rPr>
        <w:drawing>
          <wp:inline distT="0" distB="0" distL="0" distR="0">
            <wp:extent cx="1160145" cy="184150"/>
            <wp:effectExtent l="19050" t="0" r="1905" b="0"/>
            <wp:docPr id="21" name="Рисунок 21" descr="D=b^2 - 4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b^2 - 4ac:"/>
                    <pic:cNvPicPr>
                      <a:picLocks noChangeAspect="1" noChangeArrowheads="1"/>
                    </pic:cNvPicPr>
                  </pic:nvPicPr>
                  <pic:blipFill>
                    <a:blip r:embed="rId19" cstate="print"/>
                    <a:srcRect/>
                    <a:stretch>
                      <a:fillRect/>
                    </a:stretch>
                  </pic:blipFill>
                  <pic:spPr bwMode="auto">
                    <a:xfrm>
                      <a:off x="0" y="0"/>
                      <a:ext cx="1160145" cy="184150"/>
                    </a:xfrm>
                    <a:prstGeom prst="rect">
                      <a:avLst/>
                    </a:prstGeom>
                    <a:noFill/>
                    <a:ln w="9525">
                      <a:noFill/>
                      <a:miter lim="800000"/>
                      <a:headEnd/>
                      <a:tailEnd/>
                    </a:ln>
                  </pic:spPr>
                </pic:pic>
              </a:graphicData>
            </a:graphic>
          </wp:inline>
        </w:drawing>
      </w:r>
    </w:p>
    <w:p w:rsidR="00744882" w:rsidRPr="00624344" w:rsidRDefault="00744882" w:rsidP="00624344">
      <w:pPr>
        <w:shd w:val="clear" w:color="auto" w:fill="FFFFFF"/>
        <w:tabs>
          <w:tab w:val="left" w:pos="0"/>
        </w:tabs>
        <w:ind w:firstLine="567"/>
        <w:jc w:val="both"/>
        <w:rPr>
          <w:color w:val="000000"/>
        </w:rPr>
      </w:pPr>
    </w:p>
    <w:p w:rsidR="00744882" w:rsidRPr="00624344" w:rsidRDefault="00744882" w:rsidP="00624344">
      <w:pPr>
        <w:numPr>
          <w:ilvl w:val="0"/>
          <w:numId w:val="14"/>
        </w:numPr>
        <w:shd w:val="clear" w:color="auto" w:fill="FFFFFF"/>
        <w:tabs>
          <w:tab w:val="clear" w:pos="720"/>
          <w:tab w:val="left" w:pos="0"/>
        </w:tabs>
        <w:suppressAutoHyphens w:val="0"/>
        <w:ind w:left="384" w:firstLine="567"/>
        <w:jc w:val="both"/>
        <w:rPr>
          <w:color w:val="000000"/>
        </w:rPr>
      </w:pPr>
      <w:r w:rsidRPr="00624344">
        <w:rPr>
          <w:color w:val="000000"/>
        </w:rPr>
        <w:t>при </w:t>
      </w:r>
      <w:r w:rsidRPr="00624344">
        <w:rPr>
          <w:noProof/>
          <w:color w:val="000000"/>
          <w:lang w:eastAsia="ru-RU"/>
        </w:rPr>
        <w:drawing>
          <wp:inline distT="0" distB="0" distL="0" distR="0">
            <wp:extent cx="497840" cy="136525"/>
            <wp:effectExtent l="19050" t="0" r="0" b="0"/>
            <wp:docPr id="7" name="Рисунок 22" descr="D &g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 &gt; 0"/>
                    <pic:cNvPicPr>
                      <a:picLocks noChangeAspect="1" noChangeArrowheads="1"/>
                    </pic:cNvPicPr>
                  </pic:nvPicPr>
                  <pic:blipFill>
                    <a:blip r:embed="rId20" cstate="print"/>
                    <a:srcRect/>
                    <a:stretch>
                      <a:fillRect/>
                    </a:stretch>
                  </pic:blipFill>
                  <pic:spPr bwMode="auto">
                    <a:xfrm>
                      <a:off x="0" y="0"/>
                      <a:ext cx="497840" cy="136525"/>
                    </a:xfrm>
                    <a:prstGeom prst="rect">
                      <a:avLst/>
                    </a:prstGeom>
                    <a:noFill/>
                    <a:ln w="9525">
                      <a:noFill/>
                      <a:miter lim="800000"/>
                      <a:headEnd/>
                      <a:tailEnd/>
                    </a:ln>
                  </pic:spPr>
                </pic:pic>
              </a:graphicData>
            </a:graphic>
          </wp:inline>
        </w:drawing>
      </w:r>
      <w:r w:rsidRPr="00624344">
        <w:rPr>
          <w:color w:val="000000"/>
        </w:rPr>
        <w:t> корней два, и они вычисляются по формуле</w:t>
      </w:r>
    </w:p>
    <w:p w:rsidR="00744882" w:rsidRPr="00624344" w:rsidRDefault="00744882" w:rsidP="00624344">
      <w:pPr>
        <w:shd w:val="clear" w:color="auto" w:fill="FFFFFF"/>
        <w:tabs>
          <w:tab w:val="left" w:pos="0"/>
        </w:tabs>
        <w:ind w:left="720" w:firstLine="567"/>
        <w:jc w:val="both"/>
        <w:rPr>
          <w:color w:val="000000"/>
        </w:rPr>
      </w:pPr>
      <w:r w:rsidRPr="00624344">
        <w:rPr>
          <w:noProof/>
          <w:color w:val="000000"/>
          <w:lang w:eastAsia="ru-RU"/>
        </w:rPr>
        <w:drawing>
          <wp:inline distT="0" distB="0" distL="0" distR="0">
            <wp:extent cx="1391920" cy="429895"/>
            <wp:effectExtent l="19050" t="0" r="0" b="0"/>
            <wp:docPr id="23" name="Рисунок 23" descr="x_{1,2} = \frac{-b \pm \sqrt{D}}{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_{1,2} = \frac{-b \pm \sqrt{D}}{2a};"/>
                    <pic:cNvPicPr>
                      <a:picLocks noChangeAspect="1" noChangeArrowheads="1"/>
                    </pic:cNvPicPr>
                  </pic:nvPicPr>
                  <pic:blipFill>
                    <a:blip r:embed="rId21" cstate="print"/>
                    <a:srcRect/>
                    <a:stretch>
                      <a:fillRect/>
                    </a:stretch>
                  </pic:blipFill>
                  <pic:spPr bwMode="auto">
                    <a:xfrm>
                      <a:off x="0" y="0"/>
                      <a:ext cx="1391920" cy="429895"/>
                    </a:xfrm>
                    <a:prstGeom prst="rect">
                      <a:avLst/>
                    </a:prstGeom>
                    <a:noFill/>
                    <a:ln w="9525">
                      <a:noFill/>
                      <a:miter lim="800000"/>
                      <a:headEnd/>
                      <a:tailEnd/>
                    </a:ln>
                  </pic:spPr>
                </pic:pic>
              </a:graphicData>
            </a:graphic>
          </wp:inline>
        </w:drawing>
      </w:r>
      <w:r w:rsidRPr="00624344">
        <w:rPr>
          <w:color w:val="000000"/>
        </w:rPr>
        <w:t>       </w:t>
      </w:r>
    </w:p>
    <w:p w:rsidR="00744882" w:rsidRPr="00624344" w:rsidRDefault="00744882" w:rsidP="00624344">
      <w:pPr>
        <w:numPr>
          <w:ilvl w:val="0"/>
          <w:numId w:val="14"/>
        </w:numPr>
        <w:shd w:val="clear" w:color="auto" w:fill="FFFFFF"/>
        <w:tabs>
          <w:tab w:val="clear" w:pos="720"/>
          <w:tab w:val="left" w:pos="0"/>
        </w:tabs>
        <w:suppressAutoHyphens w:val="0"/>
        <w:ind w:left="384" w:firstLine="567"/>
        <w:jc w:val="both"/>
        <w:rPr>
          <w:color w:val="000000"/>
        </w:rPr>
      </w:pPr>
      <w:r w:rsidRPr="00624344">
        <w:rPr>
          <w:color w:val="000000"/>
        </w:rPr>
        <w:t>при </w:t>
      </w:r>
      <w:r w:rsidRPr="00624344">
        <w:rPr>
          <w:noProof/>
          <w:color w:val="000000"/>
          <w:lang w:eastAsia="ru-RU"/>
        </w:rPr>
        <w:drawing>
          <wp:inline distT="0" distB="0" distL="0" distR="0">
            <wp:extent cx="497840" cy="136525"/>
            <wp:effectExtent l="19050" t="0" r="0" b="0"/>
            <wp:docPr id="24" name="Рисунок 24" descr="D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 = 0"/>
                    <pic:cNvPicPr>
                      <a:picLocks noChangeAspect="1" noChangeArrowheads="1"/>
                    </pic:cNvPicPr>
                  </pic:nvPicPr>
                  <pic:blipFill>
                    <a:blip r:embed="rId22" cstate="print"/>
                    <a:srcRect/>
                    <a:stretch>
                      <a:fillRect/>
                    </a:stretch>
                  </pic:blipFill>
                  <pic:spPr bwMode="auto">
                    <a:xfrm>
                      <a:off x="0" y="0"/>
                      <a:ext cx="497840" cy="136525"/>
                    </a:xfrm>
                    <a:prstGeom prst="rect">
                      <a:avLst/>
                    </a:prstGeom>
                    <a:noFill/>
                    <a:ln w="9525">
                      <a:noFill/>
                      <a:miter lim="800000"/>
                      <a:headEnd/>
                      <a:tailEnd/>
                    </a:ln>
                  </pic:spPr>
                </pic:pic>
              </a:graphicData>
            </a:graphic>
          </wp:inline>
        </w:drawing>
      </w:r>
      <w:r w:rsidRPr="00624344">
        <w:rPr>
          <w:color w:val="000000"/>
        </w:rPr>
        <w:t> корень один (в некоторых контекстах говорят также о двух равных или совпадающих корнях), кратности 2:</w:t>
      </w:r>
    </w:p>
    <w:p w:rsidR="00744882" w:rsidRPr="00624344" w:rsidRDefault="00744882" w:rsidP="00624344">
      <w:pPr>
        <w:shd w:val="clear" w:color="auto" w:fill="FFFFFF"/>
        <w:tabs>
          <w:tab w:val="left" w:pos="0"/>
        </w:tabs>
        <w:ind w:left="720" w:firstLine="567"/>
        <w:jc w:val="both"/>
        <w:rPr>
          <w:color w:val="000000"/>
        </w:rPr>
      </w:pPr>
      <w:r w:rsidRPr="00624344">
        <w:rPr>
          <w:noProof/>
          <w:color w:val="000000"/>
          <w:lang w:eastAsia="ru-RU"/>
        </w:rPr>
        <w:drawing>
          <wp:inline distT="0" distB="0" distL="0" distR="0">
            <wp:extent cx="655320" cy="389255"/>
            <wp:effectExtent l="19050" t="0" r="0" b="0"/>
            <wp:docPr id="5" name="Рисунок 25" descr="x = \frac{-b}{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x = \frac{-b}{2a};"/>
                    <pic:cNvPicPr>
                      <a:picLocks noChangeAspect="1" noChangeArrowheads="1"/>
                    </pic:cNvPicPr>
                  </pic:nvPicPr>
                  <pic:blipFill>
                    <a:blip r:embed="rId23" cstate="print"/>
                    <a:srcRect/>
                    <a:stretch>
                      <a:fillRect/>
                    </a:stretch>
                  </pic:blipFill>
                  <pic:spPr bwMode="auto">
                    <a:xfrm>
                      <a:off x="0" y="0"/>
                      <a:ext cx="655320" cy="389255"/>
                    </a:xfrm>
                    <a:prstGeom prst="rect">
                      <a:avLst/>
                    </a:prstGeom>
                    <a:noFill/>
                    <a:ln w="9525">
                      <a:noFill/>
                      <a:miter lim="800000"/>
                      <a:headEnd/>
                      <a:tailEnd/>
                    </a:ln>
                  </pic:spPr>
                </pic:pic>
              </a:graphicData>
            </a:graphic>
          </wp:inline>
        </w:drawing>
      </w:r>
    </w:p>
    <w:p w:rsidR="00744882" w:rsidRPr="00624344" w:rsidRDefault="00744882" w:rsidP="00624344">
      <w:pPr>
        <w:numPr>
          <w:ilvl w:val="0"/>
          <w:numId w:val="14"/>
        </w:numPr>
        <w:shd w:val="clear" w:color="auto" w:fill="FFFFFF"/>
        <w:tabs>
          <w:tab w:val="clear" w:pos="720"/>
          <w:tab w:val="left" w:pos="0"/>
        </w:tabs>
        <w:suppressAutoHyphens w:val="0"/>
        <w:ind w:left="384" w:firstLine="567"/>
        <w:jc w:val="both"/>
        <w:rPr>
          <w:color w:val="000000"/>
        </w:rPr>
      </w:pPr>
      <w:r w:rsidRPr="00624344">
        <w:rPr>
          <w:color w:val="000000"/>
        </w:rPr>
        <w:t>при </w:t>
      </w:r>
      <w:r w:rsidRPr="00624344">
        <w:rPr>
          <w:noProof/>
          <w:color w:val="000000"/>
          <w:lang w:eastAsia="ru-RU"/>
        </w:rPr>
        <w:drawing>
          <wp:inline distT="0" distB="0" distL="0" distR="0">
            <wp:extent cx="497840" cy="136525"/>
            <wp:effectExtent l="19050" t="0" r="0" b="0"/>
            <wp:docPr id="26" name="Рисунок 26" descr="D &l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 &lt; 0"/>
                    <pic:cNvPicPr>
                      <a:picLocks noChangeAspect="1" noChangeArrowheads="1"/>
                    </pic:cNvPicPr>
                  </pic:nvPicPr>
                  <pic:blipFill>
                    <a:blip r:embed="rId24" cstate="print"/>
                    <a:srcRect/>
                    <a:stretch>
                      <a:fillRect/>
                    </a:stretch>
                  </pic:blipFill>
                  <pic:spPr bwMode="auto">
                    <a:xfrm>
                      <a:off x="0" y="0"/>
                      <a:ext cx="497840" cy="136525"/>
                    </a:xfrm>
                    <a:prstGeom prst="rect">
                      <a:avLst/>
                    </a:prstGeom>
                    <a:noFill/>
                    <a:ln w="9525">
                      <a:noFill/>
                      <a:miter lim="800000"/>
                      <a:headEnd/>
                      <a:tailEnd/>
                    </a:ln>
                  </pic:spPr>
                </pic:pic>
              </a:graphicData>
            </a:graphic>
          </wp:inline>
        </w:drawing>
      </w:r>
      <w:r w:rsidRPr="00624344">
        <w:rPr>
          <w:color w:val="000000"/>
        </w:rPr>
        <w:t> вещественных корней нет.</w:t>
      </w:r>
    </w:p>
    <w:p w:rsidR="00744882" w:rsidRPr="00624344" w:rsidRDefault="00744882" w:rsidP="00624344">
      <w:pPr>
        <w:shd w:val="clear" w:color="auto" w:fill="FFFFFF"/>
        <w:tabs>
          <w:tab w:val="left" w:pos="0"/>
        </w:tabs>
        <w:ind w:firstLine="567"/>
        <w:jc w:val="both"/>
        <w:rPr>
          <w:color w:val="000000"/>
        </w:rPr>
      </w:pPr>
    </w:p>
    <w:p w:rsidR="00744882" w:rsidRPr="00624344" w:rsidRDefault="00744882" w:rsidP="00624344">
      <w:pPr>
        <w:shd w:val="clear" w:color="auto" w:fill="FFFFFF"/>
        <w:tabs>
          <w:tab w:val="left" w:pos="0"/>
        </w:tabs>
        <w:ind w:firstLine="567"/>
        <w:jc w:val="both"/>
        <w:rPr>
          <w:color w:val="000000"/>
        </w:rPr>
      </w:pPr>
      <w:r w:rsidRPr="00624344">
        <w:rPr>
          <w:color w:val="000000"/>
        </w:rPr>
        <w:t>Особенностью данного алгоритма будет разветвляющийся процесс при проверке дискриминанта квадратного уравнения на условие D&lt;0.</w:t>
      </w:r>
    </w:p>
    <w:p w:rsidR="00744882" w:rsidRPr="00624344" w:rsidRDefault="00744882" w:rsidP="00624344">
      <w:pPr>
        <w:shd w:val="clear" w:color="auto" w:fill="FFFFFF"/>
        <w:tabs>
          <w:tab w:val="left" w:pos="0"/>
        </w:tabs>
        <w:ind w:firstLine="567"/>
        <w:jc w:val="both"/>
        <w:rPr>
          <w:color w:val="000000"/>
        </w:rPr>
      </w:pPr>
    </w:p>
    <w:p w:rsidR="00744882" w:rsidRPr="00624344" w:rsidRDefault="00744882" w:rsidP="00624344">
      <w:pPr>
        <w:shd w:val="clear" w:color="auto" w:fill="FFFFFF"/>
        <w:tabs>
          <w:tab w:val="left" w:pos="0"/>
        </w:tabs>
        <w:ind w:firstLine="567"/>
        <w:jc w:val="both"/>
        <w:rPr>
          <w:color w:val="000000"/>
        </w:rPr>
      </w:pPr>
      <w:r w:rsidRPr="00624344">
        <w:rPr>
          <w:color w:val="000000"/>
        </w:rPr>
        <w:t>И так, приступаем.</w:t>
      </w:r>
    </w:p>
    <w:p w:rsidR="00744882" w:rsidRPr="00624344" w:rsidRDefault="00744882" w:rsidP="00624344">
      <w:pPr>
        <w:shd w:val="clear" w:color="auto" w:fill="FFFFFF"/>
        <w:tabs>
          <w:tab w:val="left" w:pos="0"/>
        </w:tabs>
        <w:ind w:firstLine="567"/>
        <w:jc w:val="both"/>
        <w:rPr>
          <w:color w:val="000000"/>
        </w:rPr>
      </w:pPr>
      <w:r w:rsidRPr="00624344">
        <w:rPr>
          <w:color w:val="000000"/>
        </w:rPr>
        <w:t>1. Создадим новый документ, при этом используем набор  готовых фигур. Для этого необходимо выполнить  действие, показанное на рисунке ниже:</w:t>
      </w:r>
    </w:p>
    <w:p w:rsidR="00744882" w:rsidRPr="00624344" w:rsidRDefault="00744882" w:rsidP="00624344">
      <w:pPr>
        <w:shd w:val="clear" w:color="auto" w:fill="FFFFFF"/>
        <w:tabs>
          <w:tab w:val="left" w:pos="0"/>
        </w:tabs>
        <w:ind w:firstLine="567"/>
        <w:jc w:val="both"/>
        <w:rPr>
          <w:color w:val="000000"/>
        </w:rPr>
      </w:pPr>
    </w:p>
    <w:p w:rsidR="00744882" w:rsidRPr="00624344" w:rsidRDefault="00744882" w:rsidP="00624344">
      <w:pPr>
        <w:shd w:val="clear" w:color="auto" w:fill="FFFFFF"/>
        <w:tabs>
          <w:tab w:val="left" w:pos="0"/>
        </w:tabs>
        <w:ind w:firstLine="567"/>
        <w:jc w:val="center"/>
        <w:rPr>
          <w:color w:val="000000"/>
        </w:rPr>
      </w:pPr>
      <w:r w:rsidRPr="00624344">
        <w:rPr>
          <w:noProof/>
          <w:color w:val="000000"/>
          <w:lang w:eastAsia="ru-RU"/>
        </w:rPr>
        <w:drawing>
          <wp:inline distT="0" distB="0" distL="0" distR="0">
            <wp:extent cx="6097968" cy="2326870"/>
            <wp:effectExtent l="19050" t="0" r="0" b="0"/>
            <wp:docPr id="27" name="Рисунок 27" descr="http://delphi.ucoz.org/_pu/0/04895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delphi.ucoz.org/_pu/0/04895008.jpg"/>
                    <pic:cNvPicPr>
                      <a:picLocks noChangeAspect="1" noChangeArrowheads="1"/>
                    </pic:cNvPicPr>
                  </pic:nvPicPr>
                  <pic:blipFill>
                    <a:blip r:embed="rId25" cstate="print"/>
                    <a:srcRect/>
                    <a:stretch>
                      <a:fillRect/>
                    </a:stretch>
                  </pic:blipFill>
                  <pic:spPr bwMode="auto">
                    <a:xfrm>
                      <a:off x="0" y="0"/>
                      <a:ext cx="6096945" cy="2326480"/>
                    </a:xfrm>
                    <a:prstGeom prst="rect">
                      <a:avLst/>
                    </a:prstGeom>
                    <a:noFill/>
                    <a:ln w="9525">
                      <a:noFill/>
                      <a:miter lim="800000"/>
                      <a:headEnd/>
                      <a:tailEnd/>
                    </a:ln>
                  </pic:spPr>
                </pic:pic>
              </a:graphicData>
            </a:graphic>
          </wp:inline>
        </w:drawing>
      </w:r>
    </w:p>
    <w:p w:rsidR="00744882" w:rsidRPr="00624344" w:rsidRDefault="00744882" w:rsidP="00624344">
      <w:pPr>
        <w:shd w:val="clear" w:color="auto" w:fill="FFFFFF"/>
        <w:tabs>
          <w:tab w:val="left" w:pos="0"/>
        </w:tabs>
        <w:ind w:firstLine="567"/>
        <w:jc w:val="both"/>
        <w:rPr>
          <w:color w:val="000000"/>
        </w:rPr>
      </w:pPr>
    </w:p>
    <w:p w:rsidR="00744882" w:rsidRPr="00624344" w:rsidRDefault="00744882" w:rsidP="00624344">
      <w:pPr>
        <w:shd w:val="clear" w:color="auto" w:fill="FFFFFF"/>
        <w:tabs>
          <w:tab w:val="left" w:pos="0"/>
        </w:tabs>
        <w:ind w:firstLine="567"/>
        <w:jc w:val="both"/>
        <w:rPr>
          <w:color w:val="000000"/>
        </w:rPr>
      </w:pPr>
      <w:r w:rsidRPr="00624344">
        <w:rPr>
          <w:color w:val="000000"/>
        </w:rPr>
        <w:t>Слева вы увидите готовые фигуры (вкладка-палитра "фигуры простой блок-схемы"), перетаскивая которые (удерживая левую кнопку мыши) вы сможете начать составлять блок-схему.</w:t>
      </w:r>
    </w:p>
    <w:p w:rsidR="00744882" w:rsidRPr="00624344" w:rsidRDefault="00744882" w:rsidP="00624344">
      <w:pPr>
        <w:shd w:val="clear" w:color="auto" w:fill="FFFFFF"/>
        <w:tabs>
          <w:tab w:val="left" w:pos="0"/>
        </w:tabs>
        <w:ind w:firstLine="567"/>
        <w:jc w:val="both"/>
        <w:rPr>
          <w:color w:val="000000"/>
        </w:rPr>
      </w:pPr>
    </w:p>
    <w:p w:rsidR="00744882" w:rsidRPr="00624344" w:rsidRDefault="00397046" w:rsidP="00397046">
      <w:pPr>
        <w:shd w:val="clear" w:color="auto" w:fill="FFFFFF"/>
        <w:tabs>
          <w:tab w:val="left" w:pos="0"/>
        </w:tabs>
        <w:jc w:val="center"/>
        <w:rPr>
          <w:color w:val="000000"/>
        </w:rPr>
      </w:pPr>
      <w:r>
        <w:rPr>
          <w:noProof/>
          <w:color w:val="000000"/>
          <w:lang w:eastAsia="ru-RU"/>
        </w:rPr>
        <w:lastRenderedPageBreak/>
        <w:drawing>
          <wp:inline distT="0" distB="0" distL="0" distR="0">
            <wp:extent cx="2925508" cy="2293667"/>
            <wp:effectExtent l="19050" t="0" r="8192" b="0"/>
            <wp:docPr id="1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2924684" cy="2293021"/>
                    </a:xfrm>
                    <a:prstGeom prst="rect">
                      <a:avLst/>
                    </a:prstGeom>
                    <a:noFill/>
                    <a:ln w="9525">
                      <a:noFill/>
                      <a:miter lim="800000"/>
                      <a:headEnd/>
                      <a:tailEnd/>
                    </a:ln>
                  </pic:spPr>
                </pic:pic>
              </a:graphicData>
            </a:graphic>
          </wp:inline>
        </w:drawing>
      </w:r>
    </w:p>
    <w:p w:rsidR="00744882" w:rsidRPr="00624344" w:rsidRDefault="00744882" w:rsidP="00624344">
      <w:pPr>
        <w:shd w:val="clear" w:color="auto" w:fill="FFFFFF"/>
        <w:tabs>
          <w:tab w:val="left" w:pos="0"/>
        </w:tabs>
        <w:ind w:firstLine="567"/>
        <w:jc w:val="both"/>
        <w:rPr>
          <w:color w:val="000000"/>
        </w:rPr>
      </w:pPr>
    </w:p>
    <w:p w:rsidR="00744882" w:rsidRPr="00624344" w:rsidRDefault="00744882" w:rsidP="00624344">
      <w:pPr>
        <w:shd w:val="clear" w:color="auto" w:fill="FFFFFF"/>
        <w:tabs>
          <w:tab w:val="left" w:pos="0"/>
        </w:tabs>
        <w:ind w:firstLine="567"/>
        <w:jc w:val="both"/>
        <w:rPr>
          <w:color w:val="000000"/>
        </w:rPr>
      </w:pPr>
      <w:r w:rsidRPr="00624344">
        <w:rPr>
          <w:color w:val="000000"/>
        </w:rPr>
        <w:t>Скинем основные фигуры на чистый лист и подпишем их, так как показано на рисунке. Для вывода результата используем фигуру документ, которая не была обозначена выше. Для подписи необходимо щелкнуть два раза кнопкой мыши по соответствующему блоку. Допускается использование символов, формул.</w:t>
      </w:r>
    </w:p>
    <w:p w:rsidR="00744882" w:rsidRPr="00624344" w:rsidRDefault="00744882" w:rsidP="00624344">
      <w:pPr>
        <w:shd w:val="clear" w:color="auto" w:fill="FFFFFF"/>
        <w:tabs>
          <w:tab w:val="left" w:pos="0"/>
        </w:tabs>
        <w:ind w:firstLine="567"/>
        <w:jc w:val="both"/>
        <w:rPr>
          <w:color w:val="000000"/>
        </w:rPr>
      </w:pPr>
    </w:p>
    <w:p w:rsidR="00744882" w:rsidRPr="00624344" w:rsidRDefault="00397046" w:rsidP="00397046">
      <w:pPr>
        <w:shd w:val="clear" w:color="auto" w:fill="FFFFFF"/>
        <w:tabs>
          <w:tab w:val="left" w:pos="0"/>
        </w:tabs>
        <w:jc w:val="center"/>
        <w:rPr>
          <w:color w:val="000000"/>
        </w:rPr>
      </w:pPr>
      <w:r>
        <w:rPr>
          <w:noProof/>
          <w:color w:val="000000"/>
          <w:lang w:eastAsia="ru-RU"/>
        </w:rPr>
        <w:drawing>
          <wp:inline distT="0" distB="0" distL="0" distR="0">
            <wp:extent cx="3037946" cy="5550664"/>
            <wp:effectExtent l="19050" t="0" r="0" b="0"/>
            <wp:docPr id="1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3039970" cy="5554362"/>
                    </a:xfrm>
                    <a:prstGeom prst="rect">
                      <a:avLst/>
                    </a:prstGeom>
                    <a:noFill/>
                    <a:ln w="9525">
                      <a:noFill/>
                      <a:miter lim="800000"/>
                      <a:headEnd/>
                      <a:tailEnd/>
                    </a:ln>
                  </pic:spPr>
                </pic:pic>
              </a:graphicData>
            </a:graphic>
          </wp:inline>
        </w:drawing>
      </w:r>
    </w:p>
    <w:p w:rsidR="00744882" w:rsidRPr="00624344" w:rsidRDefault="00744882" w:rsidP="00624344">
      <w:pPr>
        <w:shd w:val="clear" w:color="auto" w:fill="FFFFFF"/>
        <w:tabs>
          <w:tab w:val="left" w:pos="0"/>
        </w:tabs>
        <w:ind w:firstLine="567"/>
        <w:jc w:val="both"/>
        <w:rPr>
          <w:color w:val="000000"/>
        </w:rPr>
      </w:pPr>
    </w:p>
    <w:p w:rsidR="00744882" w:rsidRPr="00624344" w:rsidRDefault="00744882" w:rsidP="00624344">
      <w:pPr>
        <w:shd w:val="clear" w:color="auto" w:fill="FFFFFF"/>
        <w:tabs>
          <w:tab w:val="left" w:pos="0"/>
        </w:tabs>
        <w:ind w:firstLine="567"/>
        <w:jc w:val="both"/>
        <w:rPr>
          <w:color w:val="000000"/>
        </w:rPr>
      </w:pPr>
      <w:r w:rsidRPr="00624344">
        <w:rPr>
          <w:color w:val="000000"/>
        </w:rPr>
        <w:lastRenderedPageBreak/>
        <w:t>Далее соединим полученные блоки при помощи стрелок. Для этого выберем в рисовании линию, толщину линии и тип стрелки (однонаправленная). </w:t>
      </w:r>
    </w:p>
    <w:p w:rsidR="00744882" w:rsidRPr="00624344" w:rsidRDefault="00744882" w:rsidP="00397046">
      <w:pPr>
        <w:shd w:val="clear" w:color="auto" w:fill="FFFFFF"/>
        <w:tabs>
          <w:tab w:val="left" w:pos="0"/>
        </w:tabs>
        <w:jc w:val="center"/>
        <w:rPr>
          <w:color w:val="000000"/>
        </w:rPr>
      </w:pPr>
      <w:r w:rsidRPr="00624344">
        <w:rPr>
          <w:color w:val="000000"/>
        </w:rPr>
        <w:br/>
      </w:r>
      <w:r w:rsidRPr="00624344">
        <w:rPr>
          <w:noProof/>
          <w:color w:val="000000"/>
          <w:lang w:eastAsia="ru-RU"/>
        </w:rPr>
        <w:drawing>
          <wp:inline distT="0" distB="0" distL="0" distR="0">
            <wp:extent cx="4428698" cy="2336736"/>
            <wp:effectExtent l="19050" t="0" r="0" b="0"/>
            <wp:docPr id="30" name="Рисунок 30" descr="http://delphi.ucoz.org/_pu/0/69797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delphi.ucoz.org/_pu/0/69797110.jpg"/>
                    <pic:cNvPicPr>
                      <a:picLocks noChangeAspect="1" noChangeArrowheads="1"/>
                    </pic:cNvPicPr>
                  </pic:nvPicPr>
                  <pic:blipFill>
                    <a:blip r:embed="rId28" cstate="print"/>
                    <a:srcRect/>
                    <a:stretch>
                      <a:fillRect/>
                    </a:stretch>
                  </pic:blipFill>
                  <pic:spPr bwMode="auto">
                    <a:xfrm>
                      <a:off x="0" y="0"/>
                      <a:ext cx="4429757" cy="2337295"/>
                    </a:xfrm>
                    <a:prstGeom prst="rect">
                      <a:avLst/>
                    </a:prstGeom>
                    <a:noFill/>
                    <a:ln w="9525">
                      <a:noFill/>
                      <a:miter lim="800000"/>
                      <a:headEnd/>
                      <a:tailEnd/>
                    </a:ln>
                  </pic:spPr>
                </pic:pic>
              </a:graphicData>
            </a:graphic>
          </wp:inline>
        </w:drawing>
      </w:r>
    </w:p>
    <w:p w:rsidR="00744882" w:rsidRPr="00624344" w:rsidRDefault="00744882" w:rsidP="00624344">
      <w:pPr>
        <w:shd w:val="clear" w:color="auto" w:fill="FFFFFF"/>
        <w:tabs>
          <w:tab w:val="left" w:pos="0"/>
        </w:tabs>
        <w:ind w:firstLine="567"/>
        <w:jc w:val="both"/>
        <w:rPr>
          <w:color w:val="000000"/>
        </w:rPr>
      </w:pPr>
    </w:p>
    <w:p w:rsidR="00744882" w:rsidRPr="00624344" w:rsidRDefault="00744882" w:rsidP="00624344">
      <w:pPr>
        <w:shd w:val="clear" w:color="auto" w:fill="FFFFFF"/>
        <w:tabs>
          <w:tab w:val="left" w:pos="0"/>
        </w:tabs>
        <w:ind w:firstLine="567"/>
        <w:jc w:val="both"/>
        <w:rPr>
          <w:color w:val="000000"/>
        </w:rPr>
      </w:pPr>
      <w:r w:rsidRPr="00624344">
        <w:rPr>
          <w:color w:val="000000"/>
        </w:rPr>
        <w:t>Соединяем блоки сверху вниз. </w:t>
      </w:r>
    </w:p>
    <w:p w:rsidR="00744882" w:rsidRPr="00624344" w:rsidRDefault="00744882" w:rsidP="00624344">
      <w:pPr>
        <w:shd w:val="clear" w:color="auto" w:fill="FFFFFF"/>
        <w:tabs>
          <w:tab w:val="left" w:pos="0"/>
        </w:tabs>
        <w:ind w:firstLine="567"/>
        <w:jc w:val="both"/>
        <w:rPr>
          <w:color w:val="000000"/>
        </w:rPr>
      </w:pPr>
      <w:r w:rsidRPr="00624344">
        <w:rPr>
          <w:color w:val="000000"/>
        </w:rPr>
        <w:t>Так как нам необходимо начинать и заканчивать алгоритм специальной фигурой - нарисуем ее с помощью овала, который выберем в палитре рядом с линией. Для редакции, перетаскивания фигур и других действий необходимо выбрать стрелку - указатель.</w:t>
      </w:r>
    </w:p>
    <w:p w:rsidR="00744882" w:rsidRPr="00624344" w:rsidRDefault="00744882" w:rsidP="00624344">
      <w:pPr>
        <w:shd w:val="clear" w:color="auto" w:fill="FFFFFF"/>
        <w:tabs>
          <w:tab w:val="left" w:pos="0"/>
        </w:tabs>
        <w:ind w:firstLine="567"/>
        <w:jc w:val="both"/>
        <w:rPr>
          <w:color w:val="000000"/>
        </w:rPr>
      </w:pPr>
      <w:r w:rsidRPr="00624344">
        <w:rPr>
          <w:color w:val="000000"/>
        </w:rPr>
        <w:t>В итоге получим:</w:t>
      </w:r>
    </w:p>
    <w:p w:rsidR="00744882" w:rsidRPr="00624344" w:rsidRDefault="00744882" w:rsidP="00624344">
      <w:pPr>
        <w:shd w:val="clear" w:color="auto" w:fill="FFFFFF"/>
        <w:tabs>
          <w:tab w:val="left" w:pos="0"/>
        </w:tabs>
        <w:ind w:firstLine="567"/>
        <w:jc w:val="both"/>
        <w:rPr>
          <w:color w:val="000000"/>
        </w:rPr>
      </w:pPr>
    </w:p>
    <w:p w:rsidR="00744882" w:rsidRPr="00624344" w:rsidRDefault="00397046" w:rsidP="00397046">
      <w:pPr>
        <w:shd w:val="clear" w:color="auto" w:fill="FFFFFF"/>
        <w:tabs>
          <w:tab w:val="left" w:pos="0"/>
        </w:tabs>
        <w:jc w:val="center"/>
        <w:rPr>
          <w:color w:val="000000"/>
        </w:rPr>
      </w:pPr>
      <w:r>
        <w:rPr>
          <w:noProof/>
          <w:color w:val="000000"/>
          <w:lang w:eastAsia="ru-RU"/>
        </w:rPr>
        <w:drawing>
          <wp:inline distT="0" distB="0" distL="0" distR="0">
            <wp:extent cx="2533081" cy="4614160"/>
            <wp:effectExtent l="19050" t="0" r="569"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533187" cy="4614354"/>
                    </a:xfrm>
                    <a:prstGeom prst="rect">
                      <a:avLst/>
                    </a:prstGeom>
                    <a:noFill/>
                    <a:ln w="9525">
                      <a:noFill/>
                      <a:miter lim="800000"/>
                      <a:headEnd/>
                      <a:tailEnd/>
                    </a:ln>
                  </pic:spPr>
                </pic:pic>
              </a:graphicData>
            </a:graphic>
          </wp:inline>
        </w:drawing>
      </w:r>
    </w:p>
    <w:p w:rsidR="00744882" w:rsidRPr="00624344" w:rsidRDefault="00744882" w:rsidP="00624344">
      <w:pPr>
        <w:shd w:val="clear" w:color="auto" w:fill="FFFFFF"/>
        <w:tabs>
          <w:tab w:val="left" w:pos="0"/>
        </w:tabs>
        <w:ind w:firstLine="567"/>
        <w:jc w:val="both"/>
        <w:rPr>
          <w:color w:val="000000"/>
        </w:rPr>
      </w:pPr>
    </w:p>
    <w:p w:rsidR="00744882" w:rsidRPr="00624344" w:rsidRDefault="00744882" w:rsidP="00624344">
      <w:pPr>
        <w:pStyle w:val="22"/>
        <w:tabs>
          <w:tab w:val="left" w:pos="0"/>
        </w:tabs>
        <w:spacing w:before="0" w:line="240" w:lineRule="auto"/>
        <w:ind w:firstLine="567"/>
        <w:rPr>
          <w:sz w:val="24"/>
          <w:szCs w:val="24"/>
          <w:lang w:bidi="en-US"/>
        </w:rPr>
      </w:pPr>
    </w:p>
    <w:sectPr w:rsidR="00744882" w:rsidRPr="00624344" w:rsidSect="009748AF">
      <w:headerReference w:type="default" r:id="rId30"/>
      <w:footerReference w:type="default" r:id="rId31"/>
      <w:pgSz w:w="11906" w:h="16838" w:code="9"/>
      <w:pgMar w:top="1134" w:right="567" w:bottom="1134"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2F41" w:rsidRDefault="00F62F41" w:rsidP="009C422D">
      <w:r>
        <w:separator/>
      </w:r>
    </w:p>
  </w:endnote>
  <w:endnote w:type="continuationSeparator" w:id="1">
    <w:p w:rsidR="00F62F41" w:rsidRDefault="00F62F41" w:rsidP="009C422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StarSymbol">
    <w:altName w:val="Arial Unicode MS"/>
    <w:charset w:val="8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6D13" w:rsidRPr="00B82D5C" w:rsidRDefault="003D61B1" w:rsidP="00FC5BF8">
    <w:pPr>
      <w:rPr>
        <w:rFonts w:asciiTheme="minorHAnsi" w:hAnsiTheme="minorHAnsi" w:cstheme="minorHAnsi"/>
      </w:rPr>
    </w:pPr>
    <w:r w:rsidRPr="00B82D5C">
      <w:rPr>
        <w:rFonts w:asciiTheme="minorHAnsi" w:hAnsiTheme="minorHAnsi" w:cstheme="minorHAnsi"/>
      </w:rPr>
      <w:fldChar w:fldCharType="begin"/>
    </w:r>
    <w:r w:rsidR="003B5FC5" w:rsidRPr="00B82D5C">
      <w:rPr>
        <w:rFonts w:asciiTheme="minorHAnsi" w:hAnsiTheme="minorHAnsi" w:cstheme="minorHAnsi"/>
      </w:rPr>
      <w:instrText xml:space="preserve"> PAGE </w:instrText>
    </w:r>
    <w:r w:rsidRPr="00B82D5C">
      <w:rPr>
        <w:rFonts w:asciiTheme="minorHAnsi" w:hAnsiTheme="minorHAnsi" w:cstheme="minorHAnsi"/>
      </w:rPr>
      <w:fldChar w:fldCharType="separate"/>
    </w:r>
    <w:r w:rsidR="00291B10">
      <w:rPr>
        <w:rFonts w:asciiTheme="minorHAnsi" w:hAnsiTheme="minorHAnsi" w:cstheme="minorHAnsi"/>
        <w:noProof/>
      </w:rPr>
      <w:t>1</w:t>
    </w:r>
    <w:r w:rsidRPr="00B82D5C">
      <w:rPr>
        <w:rFonts w:asciiTheme="minorHAnsi" w:hAnsiTheme="minorHAnsi" w:cstheme="minorHAnsi"/>
      </w:rPr>
      <w:fldChar w:fldCharType="end"/>
    </w:r>
    <w:r w:rsidR="009C422D" w:rsidRPr="00B82D5C">
      <w:rPr>
        <w:rFonts w:asciiTheme="minorHAnsi" w:hAnsiTheme="minorHAnsi" w:cstheme="minorHAnsi"/>
      </w:rPr>
      <w:tab/>
    </w:r>
    <w:r w:rsidR="009C422D" w:rsidRPr="00B82D5C">
      <w:rPr>
        <w:rFonts w:asciiTheme="minorHAnsi" w:hAnsiTheme="minorHAnsi" w:cstheme="minorHAnsi"/>
      </w:rPr>
      <w:tab/>
    </w:r>
    <w:r w:rsidR="009C422D" w:rsidRPr="00B82D5C">
      <w:rPr>
        <w:rFonts w:asciiTheme="minorHAnsi" w:hAnsiTheme="minorHAnsi" w:cstheme="minorHAnsi"/>
      </w:rPr>
      <w:tab/>
    </w:r>
    <w:r w:rsidR="009C422D" w:rsidRPr="00B82D5C">
      <w:rPr>
        <w:rFonts w:asciiTheme="minorHAnsi" w:hAnsiTheme="minorHAnsi" w:cstheme="minorHAnsi"/>
      </w:rPr>
      <w:tab/>
    </w:r>
    <w:r w:rsidR="009C422D" w:rsidRPr="00B82D5C">
      <w:rPr>
        <w:rFonts w:asciiTheme="minorHAnsi" w:hAnsiTheme="minorHAnsi" w:cstheme="minorHAnsi"/>
      </w:rPr>
      <w:tab/>
    </w:r>
    <w:r w:rsidR="009C422D" w:rsidRPr="00B82D5C">
      <w:rPr>
        <w:rFonts w:asciiTheme="minorHAnsi" w:hAnsiTheme="minorHAnsi" w:cstheme="minorHAnsi"/>
      </w:rPr>
      <w:tab/>
    </w:r>
    <w:r w:rsidR="009C422D" w:rsidRPr="00B82D5C">
      <w:rPr>
        <w:rFonts w:asciiTheme="minorHAnsi" w:hAnsiTheme="minorHAnsi" w:cstheme="minorHAnsi"/>
      </w:rPr>
      <w:tab/>
    </w:r>
    <w:r w:rsidR="009C422D" w:rsidRPr="00B82D5C">
      <w:rPr>
        <w:rFonts w:asciiTheme="minorHAnsi" w:hAnsiTheme="minorHAnsi" w:cstheme="minorHAnsi"/>
      </w:rPr>
      <w:tab/>
    </w:r>
    <w:r w:rsidR="009C422D" w:rsidRPr="00B82D5C">
      <w:rPr>
        <w:rFonts w:asciiTheme="minorHAnsi" w:hAnsiTheme="minorHAnsi" w:cstheme="minorHAnsi"/>
      </w:rPr>
      <w:tab/>
    </w:r>
    <w:r w:rsidR="00372500">
      <w:rPr>
        <w:rFonts w:asciiTheme="minorHAnsi" w:hAnsiTheme="minorHAnsi" w:cstheme="minorHAnsi"/>
      </w:rPr>
      <w:tab/>
    </w:r>
    <w:r w:rsidR="009C422D" w:rsidRPr="00B82D5C">
      <w:rPr>
        <w:rFonts w:asciiTheme="minorHAnsi" w:hAnsiTheme="minorHAnsi" w:cstheme="minorHAnsi"/>
      </w:rPr>
      <w:t xml:space="preserve">Талипов С.Н., </w:t>
    </w:r>
    <w:r w:rsidR="00FC5BF8" w:rsidRPr="00B82D5C">
      <w:rPr>
        <w:rFonts w:asciiTheme="minorHAnsi" w:hAnsiTheme="minorHAnsi" w:cstheme="minorHAnsi"/>
      </w:rPr>
      <w:t xml:space="preserve"> </w:t>
    </w:r>
    <w:r w:rsidR="009C422D" w:rsidRPr="00B82D5C">
      <w:rPr>
        <w:rFonts w:asciiTheme="minorHAnsi" w:hAnsiTheme="minorHAnsi" w:cstheme="minorHAnsi"/>
      </w:rPr>
      <w:t>2017</w:t>
    </w:r>
    <w:r w:rsidR="00FC5BF8" w:rsidRPr="00B82D5C">
      <w:rPr>
        <w:rFonts w:asciiTheme="minorHAnsi" w:hAnsiTheme="minorHAnsi" w:cstheme="minorHAnsi"/>
      </w:rPr>
      <w:t xml:space="preserve"> </w:t>
    </w:r>
    <w:r w:rsidR="009C422D" w:rsidRPr="00B82D5C">
      <w:rPr>
        <w:rFonts w:asciiTheme="minorHAnsi" w:hAnsiTheme="minorHAnsi" w:cstheme="minorHAnsi"/>
      </w:rPr>
      <w:t>г.</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2F41" w:rsidRDefault="00F62F41" w:rsidP="009C422D">
      <w:r>
        <w:separator/>
      </w:r>
    </w:p>
  </w:footnote>
  <w:footnote w:type="continuationSeparator" w:id="1">
    <w:p w:rsidR="00F62F41" w:rsidRDefault="00F62F41" w:rsidP="009C422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6D13" w:rsidRPr="00291B10" w:rsidRDefault="009C422D" w:rsidP="00FC5BF8">
    <w:pPr>
      <w:pStyle w:val="11"/>
      <w:spacing w:after="0"/>
      <w:rPr>
        <w:rFonts w:asciiTheme="minorHAnsi" w:hAnsiTheme="minorHAnsi" w:cstheme="minorHAnsi"/>
      </w:rPr>
    </w:pPr>
    <w:r w:rsidRPr="00B82D5C">
      <w:rPr>
        <w:rFonts w:asciiTheme="minorHAnsi" w:hAnsiTheme="minorHAnsi" w:cstheme="minorHAnsi"/>
      </w:rPr>
      <w:t>Инструментальные средства разработки программ</w:t>
    </w:r>
    <w:r w:rsidRPr="00B82D5C">
      <w:rPr>
        <w:rFonts w:asciiTheme="minorHAnsi" w:hAnsiTheme="minorHAnsi" w:cstheme="minorHAnsi"/>
      </w:rPr>
      <w:tab/>
    </w:r>
    <w:r w:rsidRPr="00B82D5C">
      <w:rPr>
        <w:rFonts w:asciiTheme="minorHAnsi" w:hAnsiTheme="minorHAnsi" w:cstheme="minorHAnsi"/>
      </w:rPr>
      <w:tab/>
    </w:r>
    <w:r w:rsidRPr="00B82D5C">
      <w:rPr>
        <w:rFonts w:asciiTheme="minorHAnsi" w:hAnsiTheme="minorHAnsi" w:cstheme="minorHAnsi"/>
      </w:rPr>
      <w:tab/>
    </w:r>
    <w:r w:rsidRPr="00B82D5C">
      <w:rPr>
        <w:rFonts w:asciiTheme="minorHAnsi" w:hAnsiTheme="minorHAnsi" w:cstheme="minorHAnsi"/>
      </w:rPr>
      <w:tab/>
    </w:r>
    <w:r w:rsidR="00372500">
      <w:rPr>
        <w:rFonts w:asciiTheme="minorHAnsi" w:hAnsiTheme="minorHAnsi" w:cstheme="minorHAnsi"/>
      </w:rPr>
      <w:tab/>
    </w:r>
    <w:r w:rsidRPr="00B82D5C">
      <w:rPr>
        <w:rFonts w:asciiTheme="minorHAnsi" w:hAnsiTheme="minorHAnsi" w:cstheme="minorHAnsi"/>
      </w:rPr>
      <w:t xml:space="preserve">Лекция </w:t>
    </w:r>
    <w:r w:rsidR="00291B10" w:rsidRPr="00291B10">
      <w:rPr>
        <w:rFonts w:asciiTheme="minorHAnsi" w:hAnsiTheme="minorHAnsi" w:cstheme="minorHAnsi"/>
      </w:rPr>
      <w:t>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pStyle w:val="1"/>
      <w:suff w:val="nothing"/>
      <w:lvlText w:val=""/>
      <w:lvlJc w:val="left"/>
      <w:pPr>
        <w:tabs>
          <w:tab w:val="num" w:pos="0"/>
        </w:tabs>
        <w:ind w:left="0" w:firstLine="0"/>
      </w:pPr>
    </w:lvl>
    <w:lvl w:ilvl="1">
      <w:start w:val="1"/>
      <w:numFmt w:val="none"/>
      <w:pStyle w:val="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singleLevel"/>
    <w:tmpl w:val="00000004"/>
    <w:name w:val="WW8Num4"/>
    <w:lvl w:ilvl="0">
      <w:start w:val="1"/>
      <w:numFmt w:val="bullet"/>
      <w:lvlText w:val=""/>
      <w:lvlJc w:val="left"/>
      <w:pPr>
        <w:tabs>
          <w:tab w:val="num" w:pos="720"/>
        </w:tabs>
        <w:ind w:left="720" w:hanging="360"/>
      </w:pPr>
      <w:rPr>
        <w:rFonts w:ascii="Symbol" w:hAnsi="Symbol"/>
      </w:rPr>
    </w:lvl>
  </w:abstractNum>
  <w:abstractNum w:abstractNumId="3">
    <w:nsid w:val="00000005"/>
    <w:multiLevelType w:val="singleLevel"/>
    <w:tmpl w:val="00000005"/>
    <w:name w:val="WW8Num5"/>
    <w:lvl w:ilvl="0">
      <w:start w:val="1"/>
      <w:numFmt w:val="bullet"/>
      <w:lvlText w:val=""/>
      <w:lvlJc w:val="left"/>
      <w:pPr>
        <w:tabs>
          <w:tab w:val="num" w:pos="720"/>
        </w:tabs>
        <w:ind w:left="720" w:hanging="360"/>
      </w:pPr>
      <w:rPr>
        <w:rFonts w:ascii="Symbol" w:hAnsi="Symbol" w:cs="StarSymbol"/>
        <w:sz w:val="18"/>
        <w:szCs w:val="18"/>
      </w:rPr>
    </w:lvl>
  </w:abstractNum>
  <w:abstractNum w:abstractNumId="4">
    <w:nsid w:val="00000010"/>
    <w:multiLevelType w:val="multilevel"/>
    <w:tmpl w:val="00000010"/>
    <w:name w:val="WW8Num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CCA4935"/>
    <w:multiLevelType w:val="hybridMultilevel"/>
    <w:tmpl w:val="60E8408C"/>
    <w:lvl w:ilvl="0" w:tplc="0419000F">
      <w:start w:val="1"/>
      <w:numFmt w:val="decimal"/>
      <w:lvlText w:val="%1."/>
      <w:lvlJc w:val="left"/>
      <w:pPr>
        <w:ind w:left="1440" w:hanging="360"/>
      </w:pPr>
    </w:lvl>
    <w:lvl w:ilvl="1" w:tplc="668677A0">
      <w:start w:val="1"/>
      <w:numFmt w:val="decimal"/>
      <w:lvlText w:val="%2."/>
      <w:lvlJc w:val="left"/>
      <w:pPr>
        <w:ind w:left="2160" w:hanging="360"/>
      </w:pPr>
      <w:rPr>
        <w:rFonts w:hint="default"/>
      </w:r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nsid w:val="122265D7"/>
    <w:multiLevelType w:val="hybridMultilevel"/>
    <w:tmpl w:val="2240582E"/>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1CA9341A"/>
    <w:multiLevelType w:val="hybridMultilevel"/>
    <w:tmpl w:val="F50EBC4E"/>
    <w:lvl w:ilvl="0" w:tplc="0419000F">
      <w:start w:val="1"/>
      <w:numFmt w:val="decimal"/>
      <w:lvlText w:val="%1."/>
      <w:lvlJc w:val="left"/>
      <w:pPr>
        <w:ind w:left="1647" w:hanging="360"/>
      </w:p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8">
    <w:nsid w:val="216B4F54"/>
    <w:multiLevelType w:val="multilevel"/>
    <w:tmpl w:val="277C0C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0E03D7"/>
    <w:multiLevelType w:val="hybridMultilevel"/>
    <w:tmpl w:val="060445D6"/>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2BA47D7A"/>
    <w:multiLevelType w:val="hybridMultilevel"/>
    <w:tmpl w:val="060445D6"/>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2D832DFD"/>
    <w:multiLevelType w:val="hybridMultilevel"/>
    <w:tmpl w:val="060445D6"/>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nsid w:val="352F01ED"/>
    <w:multiLevelType w:val="hybridMultilevel"/>
    <w:tmpl w:val="2A14BCE6"/>
    <w:lvl w:ilvl="0" w:tplc="04190017">
      <w:start w:val="1"/>
      <w:numFmt w:val="lowerLetter"/>
      <w:lvlText w:val="%1)"/>
      <w:lvlJc w:val="left"/>
      <w:pPr>
        <w:ind w:left="1440" w:hanging="360"/>
      </w:pPr>
    </w:lvl>
    <w:lvl w:ilvl="1" w:tplc="668677A0">
      <w:start w:val="1"/>
      <w:numFmt w:val="decimal"/>
      <w:lvlText w:val="%2."/>
      <w:lvlJc w:val="left"/>
      <w:pPr>
        <w:ind w:left="2160" w:hanging="360"/>
      </w:pPr>
      <w:rPr>
        <w:rFonts w:hint="default"/>
      </w:r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nsid w:val="48F4045A"/>
    <w:multiLevelType w:val="hybridMultilevel"/>
    <w:tmpl w:val="CF2074EA"/>
    <w:lvl w:ilvl="0" w:tplc="15EE8D08">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4">
    <w:nsid w:val="4AD04827"/>
    <w:multiLevelType w:val="hybridMultilevel"/>
    <w:tmpl w:val="F76691B2"/>
    <w:lvl w:ilvl="0" w:tplc="ABE62438">
      <w:start w:val="1"/>
      <w:numFmt w:val="lowerLett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5">
    <w:nsid w:val="526E125A"/>
    <w:multiLevelType w:val="hybridMultilevel"/>
    <w:tmpl w:val="6FE63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3F46DEC"/>
    <w:multiLevelType w:val="hybridMultilevel"/>
    <w:tmpl w:val="2A14BCE6"/>
    <w:lvl w:ilvl="0" w:tplc="04190017">
      <w:start w:val="1"/>
      <w:numFmt w:val="lowerLetter"/>
      <w:lvlText w:val="%1)"/>
      <w:lvlJc w:val="left"/>
      <w:pPr>
        <w:ind w:left="1440" w:hanging="360"/>
      </w:pPr>
    </w:lvl>
    <w:lvl w:ilvl="1" w:tplc="668677A0">
      <w:start w:val="1"/>
      <w:numFmt w:val="decimal"/>
      <w:lvlText w:val="%2."/>
      <w:lvlJc w:val="left"/>
      <w:pPr>
        <w:ind w:left="2160" w:hanging="360"/>
      </w:pPr>
      <w:rPr>
        <w:rFonts w:hint="default"/>
      </w:r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nsid w:val="553B7705"/>
    <w:multiLevelType w:val="hybridMultilevel"/>
    <w:tmpl w:val="060445D6"/>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nsid w:val="5AAA0239"/>
    <w:multiLevelType w:val="hybridMultilevel"/>
    <w:tmpl w:val="02106754"/>
    <w:lvl w:ilvl="0" w:tplc="0419000F">
      <w:start w:val="1"/>
      <w:numFmt w:val="decimal"/>
      <w:lvlText w:val="%1."/>
      <w:lvlJc w:val="left"/>
      <w:pPr>
        <w:tabs>
          <w:tab w:val="num" w:pos="2160"/>
        </w:tabs>
        <w:ind w:left="2160" w:hanging="360"/>
      </w:pPr>
    </w:lvl>
    <w:lvl w:ilvl="1" w:tplc="04190019" w:tentative="1">
      <w:start w:val="1"/>
      <w:numFmt w:val="lowerLetter"/>
      <w:lvlText w:val="%2."/>
      <w:lvlJc w:val="left"/>
      <w:pPr>
        <w:tabs>
          <w:tab w:val="num" w:pos="2880"/>
        </w:tabs>
        <w:ind w:left="2880" w:hanging="360"/>
      </w:pPr>
    </w:lvl>
    <w:lvl w:ilvl="2" w:tplc="0419001B" w:tentative="1">
      <w:start w:val="1"/>
      <w:numFmt w:val="lowerRoman"/>
      <w:lvlText w:val="%3."/>
      <w:lvlJc w:val="right"/>
      <w:pPr>
        <w:tabs>
          <w:tab w:val="num" w:pos="3600"/>
        </w:tabs>
        <w:ind w:left="3600" w:hanging="180"/>
      </w:pPr>
    </w:lvl>
    <w:lvl w:ilvl="3" w:tplc="0419000F" w:tentative="1">
      <w:start w:val="1"/>
      <w:numFmt w:val="decimal"/>
      <w:lvlText w:val="%4."/>
      <w:lvlJc w:val="left"/>
      <w:pPr>
        <w:tabs>
          <w:tab w:val="num" w:pos="4320"/>
        </w:tabs>
        <w:ind w:left="4320" w:hanging="360"/>
      </w:pPr>
    </w:lvl>
    <w:lvl w:ilvl="4" w:tplc="04190019" w:tentative="1">
      <w:start w:val="1"/>
      <w:numFmt w:val="lowerLetter"/>
      <w:lvlText w:val="%5."/>
      <w:lvlJc w:val="left"/>
      <w:pPr>
        <w:tabs>
          <w:tab w:val="num" w:pos="5040"/>
        </w:tabs>
        <w:ind w:left="5040" w:hanging="360"/>
      </w:pPr>
    </w:lvl>
    <w:lvl w:ilvl="5" w:tplc="0419001B" w:tentative="1">
      <w:start w:val="1"/>
      <w:numFmt w:val="lowerRoman"/>
      <w:lvlText w:val="%6."/>
      <w:lvlJc w:val="right"/>
      <w:pPr>
        <w:tabs>
          <w:tab w:val="num" w:pos="5760"/>
        </w:tabs>
        <w:ind w:left="5760" w:hanging="180"/>
      </w:pPr>
    </w:lvl>
    <w:lvl w:ilvl="6" w:tplc="0419000F" w:tentative="1">
      <w:start w:val="1"/>
      <w:numFmt w:val="decimal"/>
      <w:lvlText w:val="%7."/>
      <w:lvlJc w:val="left"/>
      <w:pPr>
        <w:tabs>
          <w:tab w:val="num" w:pos="6480"/>
        </w:tabs>
        <w:ind w:left="6480" w:hanging="360"/>
      </w:pPr>
    </w:lvl>
    <w:lvl w:ilvl="7" w:tplc="04190019" w:tentative="1">
      <w:start w:val="1"/>
      <w:numFmt w:val="lowerLetter"/>
      <w:lvlText w:val="%8."/>
      <w:lvlJc w:val="left"/>
      <w:pPr>
        <w:tabs>
          <w:tab w:val="num" w:pos="7200"/>
        </w:tabs>
        <w:ind w:left="7200" w:hanging="360"/>
      </w:pPr>
    </w:lvl>
    <w:lvl w:ilvl="8" w:tplc="0419001B" w:tentative="1">
      <w:start w:val="1"/>
      <w:numFmt w:val="lowerRoman"/>
      <w:lvlText w:val="%9."/>
      <w:lvlJc w:val="right"/>
      <w:pPr>
        <w:tabs>
          <w:tab w:val="num" w:pos="7920"/>
        </w:tabs>
        <w:ind w:left="7920" w:hanging="180"/>
      </w:pPr>
    </w:lvl>
  </w:abstractNum>
  <w:abstractNum w:abstractNumId="19">
    <w:nsid w:val="648E6C25"/>
    <w:multiLevelType w:val="hybridMultilevel"/>
    <w:tmpl w:val="4FA62DE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64B53599"/>
    <w:multiLevelType w:val="hybridMultilevel"/>
    <w:tmpl w:val="CC789DE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64F54F4B"/>
    <w:multiLevelType w:val="hybridMultilevel"/>
    <w:tmpl w:val="5F3CD54A"/>
    <w:lvl w:ilvl="0" w:tplc="04190001">
      <w:start w:val="1"/>
      <w:numFmt w:val="bullet"/>
      <w:lvlText w:val=""/>
      <w:lvlJc w:val="left"/>
      <w:pPr>
        <w:ind w:left="567" w:hanging="360"/>
      </w:pPr>
      <w:rPr>
        <w:rFonts w:ascii="Symbol" w:hAnsi="Symbol" w:hint="default"/>
      </w:rPr>
    </w:lvl>
    <w:lvl w:ilvl="1" w:tplc="04190003" w:tentative="1">
      <w:start w:val="1"/>
      <w:numFmt w:val="bullet"/>
      <w:lvlText w:val="o"/>
      <w:lvlJc w:val="left"/>
      <w:pPr>
        <w:ind w:left="1287" w:hanging="360"/>
      </w:pPr>
      <w:rPr>
        <w:rFonts w:ascii="Courier New" w:hAnsi="Courier New" w:cs="Courier New" w:hint="default"/>
      </w:rPr>
    </w:lvl>
    <w:lvl w:ilvl="2" w:tplc="04190005" w:tentative="1">
      <w:start w:val="1"/>
      <w:numFmt w:val="bullet"/>
      <w:lvlText w:val=""/>
      <w:lvlJc w:val="left"/>
      <w:pPr>
        <w:ind w:left="2007" w:hanging="360"/>
      </w:pPr>
      <w:rPr>
        <w:rFonts w:ascii="Wingdings" w:hAnsi="Wingdings" w:hint="default"/>
      </w:rPr>
    </w:lvl>
    <w:lvl w:ilvl="3" w:tplc="04190001" w:tentative="1">
      <w:start w:val="1"/>
      <w:numFmt w:val="bullet"/>
      <w:lvlText w:val=""/>
      <w:lvlJc w:val="left"/>
      <w:pPr>
        <w:ind w:left="2727" w:hanging="360"/>
      </w:pPr>
      <w:rPr>
        <w:rFonts w:ascii="Symbol" w:hAnsi="Symbol" w:hint="default"/>
      </w:rPr>
    </w:lvl>
    <w:lvl w:ilvl="4" w:tplc="04190003" w:tentative="1">
      <w:start w:val="1"/>
      <w:numFmt w:val="bullet"/>
      <w:lvlText w:val="o"/>
      <w:lvlJc w:val="left"/>
      <w:pPr>
        <w:ind w:left="3447" w:hanging="360"/>
      </w:pPr>
      <w:rPr>
        <w:rFonts w:ascii="Courier New" w:hAnsi="Courier New" w:cs="Courier New" w:hint="default"/>
      </w:rPr>
    </w:lvl>
    <w:lvl w:ilvl="5" w:tplc="04190005" w:tentative="1">
      <w:start w:val="1"/>
      <w:numFmt w:val="bullet"/>
      <w:lvlText w:val=""/>
      <w:lvlJc w:val="left"/>
      <w:pPr>
        <w:ind w:left="4167" w:hanging="360"/>
      </w:pPr>
      <w:rPr>
        <w:rFonts w:ascii="Wingdings" w:hAnsi="Wingdings" w:hint="default"/>
      </w:rPr>
    </w:lvl>
    <w:lvl w:ilvl="6" w:tplc="04190001" w:tentative="1">
      <w:start w:val="1"/>
      <w:numFmt w:val="bullet"/>
      <w:lvlText w:val=""/>
      <w:lvlJc w:val="left"/>
      <w:pPr>
        <w:ind w:left="4887" w:hanging="360"/>
      </w:pPr>
      <w:rPr>
        <w:rFonts w:ascii="Symbol" w:hAnsi="Symbol" w:hint="default"/>
      </w:rPr>
    </w:lvl>
    <w:lvl w:ilvl="7" w:tplc="04190003" w:tentative="1">
      <w:start w:val="1"/>
      <w:numFmt w:val="bullet"/>
      <w:lvlText w:val="o"/>
      <w:lvlJc w:val="left"/>
      <w:pPr>
        <w:ind w:left="5607" w:hanging="360"/>
      </w:pPr>
      <w:rPr>
        <w:rFonts w:ascii="Courier New" w:hAnsi="Courier New" w:cs="Courier New" w:hint="default"/>
      </w:rPr>
    </w:lvl>
    <w:lvl w:ilvl="8" w:tplc="04190005" w:tentative="1">
      <w:start w:val="1"/>
      <w:numFmt w:val="bullet"/>
      <w:lvlText w:val=""/>
      <w:lvlJc w:val="left"/>
      <w:pPr>
        <w:ind w:left="6327" w:hanging="360"/>
      </w:pPr>
      <w:rPr>
        <w:rFonts w:ascii="Wingdings" w:hAnsi="Wingdings" w:hint="default"/>
      </w:rPr>
    </w:lvl>
  </w:abstractNum>
  <w:abstractNum w:abstractNumId="22">
    <w:nsid w:val="6BF90DA3"/>
    <w:multiLevelType w:val="hybridMultilevel"/>
    <w:tmpl w:val="404025C6"/>
    <w:lvl w:ilvl="0" w:tplc="781683A2">
      <w:start w:val="1"/>
      <w:numFmt w:val="decimal"/>
      <w:lvlText w:val="%1."/>
      <w:lvlJc w:val="left"/>
      <w:pPr>
        <w:ind w:left="2160" w:hanging="360"/>
      </w:pPr>
      <w:rPr>
        <w:rFonts w:hint="default"/>
      </w:rPr>
    </w:lvl>
    <w:lvl w:ilvl="1" w:tplc="668677A0">
      <w:start w:val="1"/>
      <w:numFmt w:val="decimal"/>
      <w:lvlText w:val="%2."/>
      <w:lvlJc w:val="left"/>
      <w:pPr>
        <w:ind w:left="2880" w:hanging="360"/>
      </w:pPr>
      <w:rPr>
        <w:rFonts w:hint="default"/>
      </w:r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23">
    <w:nsid w:val="6F1A0D12"/>
    <w:multiLevelType w:val="hybridMultilevel"/>
    <w:tmpl w:val="E1589984"/>
    <w:lvl w:ilvl="0" w:tplc="668677A0">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4">
    <w:nsid w:val="75800206"/>
    <w:multiLevelType w:val="hybridMultilevel"/>
    <w:tmpl w:val="AAB6A41C"/>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nsid w:val="7FA53017"/>
    <w:multiLevelType w:val="hybridMultilevel"/>
    <w:tmpl w:val="2512A7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1"/>
  </w:num>
  <w:num w:numId="10">
    <w:abstractNumId w:val="3"/>
  </w:num>
  <w:num w:numId="11">
    <w:abstractNumId w:val="4"/>
  </w:num>
  <w:num w:numId="12">
    <w:abstractNumId w:val="24"/>
  </w:num>
  <w:num w:numId="13">
    <w:abstractNumId w:val="21"/>
  </w:num>
  <w:num w:numId="14">
    <w:abstractNumId w:val="8"/>
  </w:num>
  <w:num w:numId="15">
    <w:abstractNumId w:val="25"/>
  </w:num>
  <w:num w:numId="16">
    <w:abstractNumId w:val="20"/>
  </w:num>
  <w:num w:numId="17">
    <w:abstractNumId w:val="16"/>
  </w:num>
  <w:num w:numId="18">
    <w:abstractNumId w:val="13"/>
  </w:num>
  <w:num w:numId="19">
    <w:abstractNumId w:val="23"/>
  </w:num>
  <w:num w:numId="20">
    <w:abstractNumId w:val="22"/>
  </w:num>
  <w:num w:numId="21">
    <w:abstractNumId w:val="18"/>
  </w:num>
  <w:num w:numId="22">
    <w:abstractNumId w:val="15"/>
  </w:num>
  <w:num w:numId="23">
    <w:abstractNumId w:val="6"/>
  </w:num>
  <w:num w:numId="24">
    <w:abstractNumId w:val="19"/>
  </w:num>
  <w:num w:numId="25">
    <w:abstractNumId w:val="7"/>
  </w:num>
  <w:num w:numId="26">
    <w:abstractNumId w:val="12"/>
  </w:num>
  <w:num w:numId="27">
    <w:abstractNumId w:val="5"/>
  </w:num>
  <w:num w:numId="28">
    <w:abstractNumId w:val="14"/>
  </w:num>
  <w:num w:numId="29">
    <w:abstractNumId w:val="11"/>
  </w:num>
  <w:num w:numId="30">
    <w:abstractNumId w:val="9"/>
  </w:num>
  <w:num w:numId="31">
    <w:abstractNumId w:val="17"/>
  </w:num>
  <w:num w:numId="3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characterSpacingControl w:val="doNotCompress"/>
  <w:hdrShapeDefaults>
    <o:shapedefaults v:ext="edit" spidmax="25602"/>
  </w:hdrShapeDefaults>
  <w:footnotePr>
    <w:footnote w:id="0"/>
    <w:footnote w:id="1"/>
  </w:footnotePr>
  <w:endnotePr>
    <w:endnote w:id="0"/>
    <w:endnote w:id="1"/>
  </w:endnotePr>
  <w:compat/>
  <w:rsids>
    <w:rsidRoot w:val="009C422D"/>
    <w:rsid w:val="00012D17"/>
    <w:rsid w:val="000415BC"/>
    <w:rsid w:val="000D0583"/>
    <w:rsid w:val="00101B96"/>
    <w:rsid w:val="001900F1"/>
    <w:rsid w:val="00291B10"/>
    <w:rsid w:val="002959FB"/>
    <w:rsid w:val="002B26D5"/>
    <w:rsid w:val="002B3D53"/>
    <w:rsid w:val="0032549D"/>
    <w:rsid w:val="00352B3B"/>
    <w:rsid w:val="003717B3"/>
    <w:rsid w:val="00372500"/>
    <w:rsid w:val="00372755"/>
    <w:rsid w:val="00397046"/>
    <w:rsid w:val="003B5FC5"/>
    <w:rsid w:val="003D61B1"/>
    <w:rsid w:val="0040650C"/>
    <w:rsid w:val="00424654"/>
    <w:rsid w:val="004514F1"/>
    <w:rsid w:val="00473FC1"/>
    <w:rsid w:val="004D1241"/>
    <w:rsid w:val="00506762"/>
    <w:rsid w:val="005623CD"/>
    <w:rsid w:val="00575A1F"/>
    <w:rsid w:val="00587057"/>
    <w:rsid w:val="00617228"/>
    <w:rsid w:val="00623204"/>
    <w:rsid w:val="00624344"/>
    <w:rsid w:val="00665F63"/>
    <w:rsid w:val="00687FA6"/>
    <w:rsid w:val="006D39C5"/>
    <w:rsid w:val="007307D0"/>
    <w:rsid w:val="00744882"/>
    <w:rsid w:val="007828C6"/>
    <w:rsid w:val="007965D0"/>
    <w:rsid w:val="007E14A7"/>
    <w:rsid w:val="00854AE9"/>
    <w:rsid w:val="0095477A"/>
    <w:rsid w:val="009748AF"/>
    <w:rsid w:val="00986D13"/>
    <w:rsid w:val="009C422D"/>
    <w:rsid w:val="009D3AC9"/>
    <w:rsid w:val="00A338D7"/>
    <w:rsid w:val="00A478D2"/>
    <w:rsid w:val="00A66EBA"/>
    <w:rsid w:val="00AC52BA"/>
    <w:rsid w:val="00AD0251"/>
    <w:rsid w:val="00B136E4"/>
    <w:rsid w:val="00B221D2"/>
    <w:rsid w:val="00B67BC5"/>
    <w:rsid w:val="00B82D5C"/>
    <w:rsid w:val="00B9058C"/>
    <w:rsid w:val="00C2525F"/>
    <w:rsid w:val="00C62898"/>
    <w:rsid w:val="00CD0F9D"/>
    <w:rsid w:val="00CD407B"/>
    <w:rsid w:val="00CD786F"/>
    <w:rsid w:val="00CF00C4"/>
    <w:rsid w:val="00D0351D"/>
    <w:rsid w:val="00D1573B"/>
    <w:rsid w:val="00D40739"/>
    <w:rsid w:val="00D66B92"/>
    <w:rsid w:val="00D746E0"/>
    <w:rsid w:val="00DB1B89"/>
    <w:rsid w:val="00DE34C9"/>
    <w:rsid w:val="00E02E9D"/>
    <w:rsid w:val="00E734BA"/>
    <w:rsid w:val="00EA1241"/>
    <w:rsid w:val="00EC034C"/>
    <w:rsid w:val="00F15899"/>
    <w:rsid w:val="00F62F41"/>
    <w:rsid w:val="00F85E9B"/>
    <w:rsid w:val="00F942D1"/>
    <w:rsid w:val="00FC4E26"/>
    <w:rsid w:val="00FC5BF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422D"/>
    <w:pPr>
      <w:suppressAutoHyphens/>
      <w:spacing w:after="0" w:line="240" w:lineRule="auto"/>
    </w:pPr>
    <w:rPr>
      <w:rFonts w:ascii="Times New Roman" w:eastAsia="Times New Roman" w:hAnsi="Times New Roman" w:cs="Times New Roman"/>
      <w:sz w:val="24"/>
      <w:szCs w:val="24"/>
      <w:lang w:eastAsia="ar-SA"/>
    </w:rPr>
  </w:style>
  <w:style w:type="paragraph" w:styleId="1">
    <w:name w:val="heading 1"/>
    <w:basedOn w:val="a"/>
    <w:next w:val="a0"/>
    <w:link w:val="10"/>
    <w:qFormat/>
    <w:rsid w:val="009C422D"/>
    <w:pPr>
      <w:keepNext/>
      <w:numPr>
        <w:numId w:val="1"/>
      </w:numPr>
      <w:spacing w:before="240" w:after="120"/>
      <w:jc w:val="center"/>
      <w:outlineLvl w:val="0"/>
    </w:pPr>
    <w:rPr>
      <w:rFonts w:ascii="Arial" w:eastAsia="MS Mincho" w:hAnsi="Arial" w:cs="Tahoma"/>
      <w:b/>
      <w:bCs/>
      <w:sz w:val="28"/>
      <w:szCs w:val="28"/>
    </w:rPr>
  </w:style>
  <w:style w:type="paragraph" w:styleId="2">
    <w:name w:val="heading 2"/>
    <w:basedOn w:val="a"/>
    <w:next w:val="a0"/>
    <w:link w:val="20"/>
    <w:qFormat/>
    <w:rsid w:val="009C422D"/>
    <w:pPr>
      <w:keepNext/>
      <w:numPr>
        <w:ilvl w:val="1"/>
        <w:numId w:val="1"/>
      </w:numPr>
      <w:spacing w:before="240" w:after="120"/>
      <w:outlineLvl w:val="1"/>
    </w:pPr>
    <w:rPr>
      <w:rFonts w:ascii="Arial" w:eastAsia="MS Mincho" w:hAnsi="Arial" w:cs="Tahoma"/>
      <w:b/>
      <w:bCs/>
      <w:i/>
      <w:iCs/>
      <w:sz w:val="28"/>
      <w:szCs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9C422D"/>
    <w:rPr>
      <w:rFonts w:ascii="Arial" w:eastAsia="MS Mincho" w:hAnsi="Arial" w:cs="Tahoma"/>
      <w:b/>
      <w:bCs/>
      <w:sz w:val="28"/>
      <w:szCs w:val="28"/>
      <w:lang w:eastAsia="ar-SA"/>
    </w:rPr>
  </w:style>
  <w:style w:type="character" w:customStyle="1" w:styleId="20">
    <w:name w:val="Заголовок 2 Знак"/>
    <w:basedOn w:val="a1"/>
    <w:link w:val="2"/>
    <w:rsid w:val="009C422D"/>
    <w:rPr>
      <w:rFonts w:ascii="Arial" w:eastAsia="MS Mincho" w:hAnsi="Arial" w:cs="Tahoma"/>
      <w:b/>
      <w:bCs/>
      <w:i/>
      <w:iCs/>
      <w:sz w:val="28"/>
      <w:szCs w:val="28"/>
      <w:lang w:eastAsia="ar-SA"/>
    </w:rPr>
  </w:style>
  <w:style w:type="paragraph" w:customStyle="1" w:styleId="11">
    <w:name w:val="Красная строка1"/>
    <w:basedOn w:val="a0"/>
    <w:rsid w:val="009C422D"/>
    <w:pPr>
      <w:ind w:firstLine="283"/>
    </w:pPr>
  </w:style>
  <w:style w:type="paragraph" w:styleId="a0">
    <w:name w:val="Body Text"/>
    <w:basedOn w:val="a"/>
    <w:link w:val="a4"/>
    <w:uiPriority w:val="99"/>
    <w:semiHidden/>
    <w:unhideWhenUsed/>
    <w:rsid w:val="009C422D"/>
    <w:pPr>
      <w:spacing w:after="120"/>
    </w:pPr>
  </w:style>
  <w:style w:type="character" w:customStyle="1" w:styleId="a4">
    <w:name w:val="Основной текст Знак"/>
    <w:basedOn w:val="a1"/>
    <w:link w:val="a0"/>
    <w:uiPriority w:val="99"/>
    <w:semiHidden/>
    <w:rsid w:val="009C422D"/>
    <w:rPr>
      <w:rFonts w:ascii="Times New Roman" w:eastAsia="Times New Roman" w:hAnsi="Times New Roman" w:cs="Times New Roman"/>
      <w:sz w:val="24"/>
      <w:szCs w:val="24"/>
      <w:lang w:eastAsia="ar-SA"/>
    </w:rPr>
  </w:style>
  <w:style w:type="paragraph" w:styleId="a5">
    <w:name w:val="header"/>
    <w:basedOn w:val="a"/>
    <w:link w:val="a6"/>
    <w:uiPriority w:val="99"/>
    <w:semiHidden/>
    <w:unhideWhenUsed/>
    <w:rsid w:val="009C422D"/>
    <w:pPr>
      <w:tabs>
        <w:tab w:val="center" w:pos="4677"/>
        <w:tab w:val="right" w:pos="9355"/>
      </w:tabs>
    </w:pPr>
  </w:style>
  <w:style w:type="character" w:customStyle="1" w:styleId="a6">
    <w:name w:val="Верхний колонтитул Знак"/>
    <w:basedOn w:val="a1"/>
    <w:link w:val="a5"/>
    <w:uiPriority w:val="99"/>
    <w:semiHidden/>
    <w:rsid w:val="009C422D"/>
    <w:rPr>
      <w:rFonts w:ascii="Times New Roman" w:eastAsia="Times New Roman" w:hAnsi="Times New Roman" w:cs="Times New Roman"/>
      <w:sz w:val="24"/>
      <w:szCs w:val="24"/>
      <w:lang w:eastAsia="ar-SA"/>
    </w:rPr>
  </w:style>
  <w:style w:type="paragraph" w:styleId="a7">
    <w:name w:val="footer"/>
    <w:basedOn w:val="a"/>
    <w:link w:val="a8"/>
    <w:semiHidden/>
    <w:unhideWhenUsed/>
    <w:rsid w:val="009C422D"/>
    <w:pPr>
      <w:tabs>
        <w:tab w:val="center" w:pos="4677"/>
        <w:tab w:val="right" w:pos="9355"/>
      </w:tabs>
    </w:pPr>
  </w:style>
  <w:style w:type="character" w:customStyle="1" w:styleId="a8">
    <w:name w:val="Нижний колонтитул Знак"/>
    <w:basedOn w:val="a1"/>
    <w:link w:val="a7"/>
    <w:semiHidden/>
    <w:rsid w:val="009C422D"/>
    <w:rPr>
      <w:rFonts w:ascii="Times New Roman" w:eastAsia="Times New Roman" w:hAnsi="Times New Roman" w:cs="Times New Roman"/>
      <w:sz w:val="24"/>
      <w:szCs w:val="24"/>
      <w:lang w:eastAsia="ar-SA"/>
    </w:rPr>
  </w:style>
  <w:style w:type="paragraph" w:styleId="a9">
    <w:name w:val="Balloon Text"/>
    <w:basedOn w:val="a"/>
    <w:link w:val="aa"/>
    <w:uiPriority w:val="99"/>
    <w:semiHidden/>
    <w:unhideWhenUsed/>
    <w:rsid w:val="009748AF"/>
    <w:rPr>
      <w:rFonts w:ascii="Tahoma" w:hAnsi="Tahoma" w:cs="Tahoma"/>
      <w:sz w:val="16"/>
      <w:szCs w:val="16"/>
    </w:rPr>
  </w:style>
  <w:style w:type="character" w:customStyle="1" w:styleId="aa">
    <w:name w:val="Текст выноски Знак"/>
    <w:basedOn w:val="a1"/>
    <w:link w:val="a9"/>
    <w:uiPriority w:val="99"/>
    <w:semiHidden/>
    <w:rsid w:val="009748AF"/>
    <w:rPr>
      <w:rFonts w:ascii="Tahoma" w:eastAsia="Times New Roman" w:hAnsi="Tahoma" w:cs="Tahoma"/>
      <w:sz w:val="16"/>
      <w:szCs w:val="16"/>
      <w:lang w:eastAsia="ar-SA"/>
    </w:rPr>
  </w:style>
  <w:style w:type="character" w:customStyle="1" w:styleId="keyword1">
    <w:name w:val="keyword1"/>
    <w:basedOn w:val="a1"/>
    <w:rsid w:val="00854AE9"/>
    <w:rPr>
      <w:i/>
      <w:iCs/>
    </w:rPr>
  </w:style>
  <w:style w:type="paragraph" w:styleId="ab">
    <w:name w:val="Normal (Web)"/>
    <w:basedOn w:val="a"/>
    <w:uiPriority w:val="99"/>
    <w:rsid w:val="00854AE9"/>
    <w:pPr>
      <w:spacing w:before="280" w:after="280"/>
    </w:pPr>
    <w:rPr>
      <w:rFonts w:ascii="Verdana" w:hAnsi="Verdana"/>
      <w:color w:val="000000"/>
      <w:sz w:val="20"/>
      <w:szCs w:val="20"/>
    </w:rPr>
  </w:style>
  <w:style w:type="paragraph" w:styleId="ac">
    <w:name w:val="List Paragraph"/>
    <w:basedOn w:val="a"/>
    <w:uiPriority w:val="34"/>
    <w:qFormat/>
    <w:rsid w:val="00854AE9"/>
    <w:pPr>
      <w:ind w:left="720"/>
      <w:contextualSpacing/>
    </w:pPr>
  </w:style>
  <w:style w:type="character" w:customStyle="1" w:styleId="21">
    <w:name w:val="Основной текст (2)_"/>
    <w:basedOn w:val="a1"/>
    <w:link w:val="22"/>
    <w:rsid w:val="00623204"/>
    <w:rPr>
      <w:rFonts w:ascii="Times New Roman" w:eastAsia="Times New Roman" w:hAnsi="Times New Roman" w:cs="Times New Roman"/>
      <w:sz w:val="28"/>
      <w:szCs w:val="28"/>
      <w:shd w:val="clear" w:color="auto" w:fill="FFFFFF"/>
    </w:rPr>
  </w:style>
  <w:style w:type="paragraph" w:customStyle="1" w:styleId="22">
    <w:name w:val="Основной текст (2)"/>
    <w:basedOn w:val="a"/>
    <w:link w:val="21"/>
    <w:rsid w:val="00623204"/>
    <w:pPr>
      <w:widowControl w:val="0"/>
      <w:shd w:val="clear" w:color="auto" w:fill="FFFFFF"/>
      <w:suppressAutoHyphens w:val="0"/>
      <w:spacing w:before="240" w:line="322" w:lineRule="exact"/>
      <w:jc w:val="both"/>
    </w:pPr>
    <w:rPr>
      <w:sz w:val="28"/>
      <w:szCs w:val="28"/>
      <w:lang w:eastAsia="en-US"/>
    </w:rPr>
  </w:style>
  <w:style w:type="character" w:styleId="ad">
    <w:name w:val="Hyperlink"/>
    <w:basedOn w:val="a1"/>
    <w:uiPriority w:val="99"/>
    <w:semiHidden/>
    <w:unhideWhenUsed/>
    <w:rsid w:val="00744882"/>
    <w:rPr>
      <w:color w:val="0000FF"/>
      <w:u w:val="single"/>
    </w:rPr>
  </w:style>
  <w:style w:type="character" w:customStyle="1" w:styleId="mw-headline">
    <w:name w:val="mw-headline"/>
    <w:basedOn w:val="a1"/>
    <w:rsid w:val="00744882"/>
  </w:style>
</w:styles>
</file>

<file path=word/webSettings.xml><?xml version="1.0" encoding="utf-8"?>
<w:webSettings xmlns:r="http://schemas.openxmlformats.org/officeDocument/2006/relationships" xmlns:w="http://schemas.openxmlformats.org/wordprocessingml/2006/main">
  <w:divs>
    <w:div w:id="1841963615">
      <w:bodyDiv w:val="1"/>
      <w:marLeft w:val="0"/>
      <w:marRight w:val="0"/>
      <w:marTop w:val="0"/>
      <w:marBottom w:val="0"/>
      <w:divBdr>
        <w:top w:val="none" w:sz="0" w:space="0" w:color="auto"/>
        <w:left w:val="none" w:sz="0" w:space="0" w:color="auto"/>
        <w:bottom w:val="none" w:sz="0" w:space="0" w:color="auto"/>
        <w:right w:val="none" w:sz="0" w:space="0" w:color="auto"/>
      </w:divBdr>
      <w:divsChild>
        <w:div w:id="1597058094">
          <w:marLeft w:val="0"/>
          <w:marRight w:val="0"/>
          <w:marTop w:val="0"/>
          <w:marBottom w:val="0"/>
          <w:divBdr>
            <w:top w:val="none" w:sz="0" w:space="0" w:color="auto"/>
            <w:left w:val="none" w:sz="0" w:space="0" w:color="auto"/>
            <w:bottom w:val="none" w:sz="0" w:space="0" w:color="auto"/>
            <w:right w:val="none" w:sz="0" w:space="0" w:color="auto"/>
          </w:divBdr>
        </w:div>
        <w:div w:id="25109783">
          <w:marLeft w:val="0"/>
          <w:marRight w:val="0"/>
          <w:marTop w:val="0"/>
          <w:marBottom w:val="0"/>
          <w:divBdr>
            <w:top w:val="none" w:sz="0" w:space="0" w:color="auto"/>
            <w:left w:val="none" w:sz="0" w:space="0" w:color="auto"/>
            <w:bottom w:val="none" w:sz="0" w:space="0" w:color="auto"/>
            <w:right w:val="none" w:sz="0" w:space="0" w:color="auto"/>
          </w:divBdr>
        </w:div>
        <w:div w:id="1841698060">
          <w:marLeft w:val="0"/>
          <w:marRight w:val="0"/>
          <w:marTop w:val="0"/>
          <w:marBottom w:val="0"/>
          <w:divBdr>
            <w:top w:val="none" w:sz="0" w:space="0" w:color="auto"/>
            <w:left w:val="none" w:sz="0" w:space="0" w:color="auto"/>
            <w:bottom w:val="none" w:sz="0" w:space="0" w:color="auto"/>
            <w:right w:val="none" w:sz="0" w:space="0" w:color="auto"/>
          </w:divBdr>
        </w:div>
        <w:div w:id="2084788906">
          <w:marLeft w:val="0"/>
          <w:marRight w:val="0"/>
          <w:marTop w:val="0"/>
          <w:marBottom w:val="0"/>
          <w:divBdr>
            <w:top w:val="none" w:sz="0" w:space="0" w:color="auto"/>
            <w:left w:val="none" w:sz="0" w:space="0" w:color="auto"/>
            <w:bottom w:val="none" w:sz="0" w:space="0" w:color="auto"/>
            <w:right w:val="none" w:sz="0" w:space="0" w:color="auto"/>
          </w:divBdr>
        </w:div>
        <w:div w:id="1092314505">
          <w:marLeft w:val="0"/>
          <w:marRight w:val="0"/>
          <w:marTop w:val="0"/>
          <w:marBottom w:val="0"/>
          <w:divBdr>
            <w:top w:val="none" w:sz="0" w:space="0" w:color="auto"/>
            <w:left w:val="none" w:sz="0" w:space="0" w:color="auto"/>
            <w:bottom w:val="none" w:sz="0" w:space="0" w:color="auto"/>
            <w:right w:val="none" w:sz="0" w:space="0" w:color="auto"/>
          </w:divBdr>
        </w:div>
        <w:div w:id="1438987569">
          <w:marLeft w:val="0"/>
          <w:marRight w:val="0"/>
          <w:marTop w:val="0"/>
          <w:marBottom w:val="0"/>
          <w:divBdr>
            <w:top w:val="none" w:sz="0" w:space="0" w:color="auto"/>
            <w:left w:val="none" w:sz="0" w:space="0" w:color="auto"/>
            <w:bottom w:val="none" w:sz="0" w:space="0" w:color="auto"/>
            <w:right w:val="none" w:sz="0" w:space="0" w:color="auto"/>
          </w:divBdr>
        </w:div>
        <w:div w:id="722412145">
          <w:marLeft w:val="0"/>
          <w:marRight w:val="0"/>
          <w:marTop w:val="0"/>
          <w:marBottom w:val="0"/>
          <w:divBdr>
            <w:top w:val="none" w:sz="0" w:space="0" w:color="auto"/>
            <w:left w:val="none" w:sz="0" w:space="0" w:color="auto"/>
            <w:bottom w:val="none" w:sz="0" w:space="0" w:color="auto"/>
            <w:right w:val="none" w:sz="0" w:space="0" w:color="auto"/>
          </w:divBdr>
        </w:div>
        <w:div w:id="13487979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TotalTime>
  <Pages>9</Pages>
  <Words>1348</Words>
  <Characters>7689</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dc:creator>
  <cp:lastModifiedBy>talipov.s</cp:lastModifiedBy>
  <cp:revision>28</cp:revision>
  <cp:lastPrinted>2017-09-09T07:45:00Z</cp:lastPrinted>
  <dcterms:created xsi:type="dcterms:W3CDTF">2017-09-06T18:21:00Z</dcterms:created>
  <dcterms:modified xsi:type="dcterms:W3CDTF">2017-11-17T09:41:00Z</dcterms:modified>
</cp:coreProperties>
</file>