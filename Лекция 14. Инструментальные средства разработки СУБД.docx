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6F11" w:rsidRPr="00051829" w:rsidRDefault="0078707F" w:rsidP="00011BA9">
      <w:pPr>
        <w:jc w:val="center"/>
      </w:pPr>
      <w:r w:rsidRPr="00051829">
        <w:t xml:space="preserve">ЛЕКЦИЯ </w:t>
      </w:r>
      <w:r w:rsidR="00CA1656" w:rsidRPr="00051829">
        <w:t>14.</w:t>
      </w:r>
      <w:r w:rsidRPr="00051829">
        <w:t xml:space="preserve"> ИНСТРУМЕНТАЛЬНЫЕ СРЕДСТВА РАЗРАБОТКИ СУБД</w:t>
      </w:r>
    </w:p>
    <w:p w:rsidR="006354D2" w:rsidRPr="00051829" w:rsidRDefault="006354D2" w:rsidP="00011BA9">
      <w:pPr>
        <w:jc w:val="center"/>
      </w:pPr>
    </w:p>
    <w:p w:rsidR="006354D2" w:rsidRPr="00051829" w:rsidRDefault="00CA1656" w:rsidP="00011BA9">
      <w:pPr>
        <w:ind w:firstLine="567"/>
        <w:jc w:val="center"/>
      </w:pPr>
      <w:r w:rsidRPr="00051829">
        <w:t>14.</w:t>
      </w:r>
      <w:r w:rsidR="00011BA9" w:rsidRPr="00051829">
        <w:t xml:space="preserve">1. </w:t>
      </w:r>
      <w:r w:rsidR="006354D2" w:rsidRPr="00051829">
        <w:rPr>
          <w:lang w:val="en-US"/>
        </w:rPr>
        <w:t>SQLLITE</w:t>
      </w:r>
    </w:p>
    <w:p w:rsidR="00011BA9" w:rsidRPr="00051829" w:rsidRDefault="00011BA9" w:rsidP="00011BA9">
      <w:pPr>
        <w:ind w:firstLine="567"/>
        <w:jc w:val="both"/>
      </w:pPr>
    </w:p>
    <w:p w:rsidR="006354D2" w:rsidRPr="00051829" w:rsidRDefault="006354D2" w:rsidP="00011BA9">
      <w:pPr>
        <w:ind w:firstLine="567"/>
        <w:jc w:val="both"/>
      </w:pPr>
      <w:r w:rsidRPr="00051829">
        <w:t xml:space="preserve">Достаточно популярная в последнее время СУБД. Получила мощный импульс развития в основном за счет роста рынка мобильных устройств на ОС </w:t>
      </w:r>
      <w:proofErr w:type="spellStart"/>
      <w:r w:rsidR="00011BA9" w:rsidRPr="00051829">
        <w:t>Android</w:t>
      </w:r>
      <w:proofErr w:type="spellEnd"/>
      <w:r w:rsidRPr="00051829">
        <w:t xml:space="preserve">, </w:t>
      </w:r>
      <w:r w:rsidRPr="00051829">
        <w:rPr>
          <w:lang w:val="en-US"/>
        </w:rPr>
        <w:t>IOS</w:t>
      </w:r>
      <w:r w:rsidRPr="00051829">
        <w:t xml:space="preserve"> и планшетов.</w:t>
      </w:r>
    </w:p>
    <w:p w:rsidR="00DC4B4E" w:rsidRPr="00051829" w:rsidRDefault="00DC4B4E" w:rsidP="00DC4B4E">
      <w:pPr>
        <w:ind w:firstLine="567"/>
        <w:jc w:val="both"/>
      </w:pPr>
      <w:r w:rsidRPr="00051829">
        <w:t xml:space="preserve">DB </w:t>
      </w:r>
      <w:proofErr w:type="spellStart"/>
      <w:r w:rsidRPr="00051829">
        <w:t>Browser</w:t>
      </w:r>
      <w:proofErr w:type="spellEnd"/>
      <w:r w:rsidRPr="00051829">
        <w:t xml:space="preserve"> </w:t>
      </w:r>
      <w:proofErr w:type="spellStart"/>
      <w:r w:rsidRPr="00051829">
        <w:t>for</w:t>
      </w:r>
      <w:proofErr w:type="spellEnd"/>
      <w:r w:rsidRPr="00051829">
        <w:t xml:space="preserve"> </w:t>
      </w:r>
      <w:proofErr w:type="spellStart"/>
      <w:r w:rsidRPr="00051829">
        <w:t>SQLite</w:t>
      </w:r>
      <w:proofErr w:type="spellEnd"/>
      <w:r w:rsidRPr="00051829">
        <w:t xml:space="preserve"> представляет собой визуальный инструмент с открытым исходным кодом для создания, разработка и редактирования файлов баз данных, совместимых с </w:t>
      </w:r>
      <w:proofErr w:type="spellStart"/>
      <w:r w:rsidRPr="00051829">
        <w:t>SQLite</w:t>
      </w:r>
      <w:proofErr w:type="spellEnd"/>
      <w:r w:rsidRPr="00051829">
        <w:t>. Полностью на русском языке.</w:t>
      </w:r>
    </w:p>
    <w:p w:rsidR="00DC4B4E" w:rsidRPr="00051829" w:rsidRDefault="00DC4B4E" w:rsidP="00DC4B4E">
      <w:pPr>
        <w:ind w:firstLine="567"/>
        <w:jc w:val="both"/>
      </w:pPr>
      <w:r w:rsidRPr="00051829">
        <w:t>Средства управления позволяют:</w:t>
      </w:r>
    </w:p>
    <w:p w:rsidR="00DC4B4E" w:rsidRPr="00051829" w:rsidRDefault="00DC4B4E" w:rsidP="00DC4B4E">
      <w:pPr>
        <w:pStyle w:val="ac"/>
        <w:numPr>
          <w:ilvl w:val="0"/>
          <w:numId w:val="48"/>
        </w:numPr>
        <w:jc w:val="both"/>
      </w:pPr>
      <w:r w:rsidRPr="00051829">
        <w:t>Создавать файлы базы данных;</w:t>
      </w:r>
    </w:p>
    <w:p w:rsidR="00DC4B4E" w:rsidRPr="00051829" w:rsidRDefault="00DC4B4E" w:rsidP="00DC4B4E">
      <w:pPr>
        <w:pStyle w:val="ac"/>
        <w:numPr>
          <w:ilvl w:val="0"/>
          <w:numId w:val="48"/>
        </w:numPr>
        <w:jc w:val="both"/>
      </w:pPr>
      <w:r w:rsidRPr="00051829">
        <w:t>Создавать, определять, изменять и удалять таблицы;</w:t>
      </w:r>
    </w:p>
    <w:p w:rsidR="00DC4B4E" w:rsidRPr="00051829" w:rsidRDefault="00DC4B4E" w:rsidP="00DC4B4E">
      <w:pPr>
        <w:pStyle w:val="ac"/>
        <w:numPr>
          <w:ilvl w:val="0"/>
          <w:numId w:val="48"/>
        </w:numPr>
        <w:jc w:val="both"/>
      </w:pPr>
      <w:r w:rsidRPr="00051829">
        <w:t>Создавать, определять и удалять индексы;</w:t>
      </w:r>
    </w:p>
    <w:p w:rsidR="00DC4B4E" w:rsidRPr="00051829" w:rsidRDefault="00DC4B4E" w:rsidP="00DC4B4E">
      <w:pPr>
        <w:pStyle w:val="ac"/>
        <w:numPr>
          <w:ilvl w:val="0"/>
          <w:numId w:val="48"/>
        </w:numPr>
        <w:jc w:val="both"/>
      </w:pPr>
      <w:r w:rsidRPr="00051829">
        <w:t>Просматривать, редактировать, добавлять и удалять записи;</w:t>
      </w:r>
    </w:p>
    <w:p w:rsidR="00DC4B4E" w:rsidRPr="00051829" w:rsidRDefault="00DC4B4E" w:rsidP="00DC4B4E">
      <w:pPr>
        <w:pStyle w:val="ac"/>
        <w:numPr>
          <w:ilvl w:val="0"/>
          <w:numId w:val="48"/>
        </w:numPr>
        <w:jc w:val="both"/>
      </w:pPr>
      <w:r w:rsidRPr="00051829">
        <w:t>Искать записи;</w:t>
      </w:r>
    </w:p>
    <w:p w:rsidR="00DC4B4E" w:rsidRPr="00051829" w:rsidRDefault="00DC4B4E" w:rsidP="00DC4B4E">
      <w:pPr>
        <w:pStyle w:val="ac"/>
        <w:numPr>
          <w:ilvl w:val="0"/>
          <w:numId w:val="48"/>
        </w:numPr>
        <w:jc w:val="both"/>
      </w:pPr>
      <w:r w:rsidRPr="00051829">
        <w:t>Импортировать и экспортировать записи как текст;</w:t>
      </w:r>
    </w:p>
    <w:p w:rsidR="00DC4B4E" w:rsidRPr="00051829" w:rsidRDefault="00DC4B4E" w:rsidP="00DC4B4E">
      <w:pPr>
        <w:pStyle w:val="ac"/>
        <w:numPr>
          <w:ilvl w:val="0"/>
          <w:numId w:val="48"/>
        </w:numPr>
        <w:jc w:val="both"/>
      </w:pPr>
      <w:r w:rsidRPr="00051829">
        <w:t xml:space="preserve">Импортировать и экспортировать таблицы </w:t>
      </w:r>
      <w:proofErr w:type="gramStart"/>
      <w:r w:rsidRPr="00051829">
        <w:t>из</w:t>
      </w:r>
      <w:proofErr w:type="gramEnd"/>
      <w:r w:rsidRPr="00051829">
        <w:t>/в файлы CSV;</w:t>
      </w:r>
    </w:p>
    <w:p w:rsidR="00DC4B4E" w:rsidRPr="00051829" w:rsidRDefault="00DC4B4E" w:rsidP="00DC4B4E">
      <w:pPr>
        <w:pStyle w:val="ac"/>
        <w:numPr>
          <w:ilvl w:val="0"/>
          <w:numId w:val="48"/>
        </w:numPr>
        <w:jc w:val="both"/>
      </w:pPr>
      <w:r w:rsidRPr="00051829">
        <w:t>Импортировать и экспортировать базы данных как SQL дамп;</w:t>
      </w:r>
    </w:p>
    <w:p w:rsidR="00DC4B4E" w:rsidRPr="00051829" w:rsidRDefault="00DC4B4E" w:rsidP="00DC4B4E">
      <w:pPr>
        <w:pStyle w:val="ac"/>
        <w:numPr>
          <w:ilvl w:val="0"/>
          <w:numId w:val="48"/>
        </w:numPr>
        <w:jc w:val="both"/>
      </w:pPr>
      <w:r w:rsidRPr="00051829">
        <w:t>Выполнять SQL-запросы и проверять результаты;</w:t>
      </w:r>
    </w:p>
    <w:p w:rsidR="00DC4B4E" w:rsidRPr="00051829" w:rsidRDefault="00DC4B4E" w:rsidP="00DC4B4E">
      <w:pPr>
        <w:pStyle w:val="ac"/>
        <w:numPr>
          <w:ilvl w:val="0"/>
          <w:numId w:val="48"/>
        </w:numPr>
        <w:jc w:val="both"/>
      </w:pPr>
      <w:r w:rsidRPr="00051829">
        <w:t>Изучать журнал всех SQL команд.</w:t>
      </w:r>
    </w:p>
    <w:p w:rsidR="00DC4B4E" w:rsidRPr="00051829" w:rsidRDefault="00DC4B4E" w:rsidP="00DC4B4E">
      <w:pPr>
        <w:ind w:firstLine="567"/>
        <w:jc w:val="both"/>
      </w:pPr>
      <w:r w:rsidRPr="00051829">
        <w:t>Сайт: http://sqlitebrowser.org/</w:t>
      </w:r>
    </w:p>
    <w:p w:rsidR="00DC4B4E" w:rsidRPr="00051829" w:rsidRDefault="00DC4B4E" w:rsidP="00DC4B4E">
      <w:pPr>
        <w:ind w:firstLine="567"/>
        <w:jc w:val="both"/>
      </w:pPr>
    </w:p>
    <w:p w:rsidR="00DC4B4E" w:rsidRPr="00051829" w:rsidRDefault="00DC4B4E" w:rsidP="00DC4B4E">
      <w:pPr>
        <w:jc w:val="center"/>
      </w:pPr>
      <w:r w:rsidRPr="00051829">
        <w:rPr>
          <w:noProof/>
          <w:lang w:eastAsia="ru-RU"/>
        </w:rPr>
        <w:drawing>
          <wp:inline distT="0" distB="0" distL="0" distR="0">
            <wp:extent cx="5733212" cy="3617870"/>
            <wp:effectExtent l="19050" t="0" r="838" b="0"/>
            <wp:docPr id="39" name="Рисунок 39" descr="https://xn--90abhbolvbbfgb9aje4m.xn--p1ai/images/DBBrowserforSQL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xn--90abhbolvbbfgb9aje4m.xn--p1ai/images/DBBrowserforSQLit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881" cy="362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B4E" w:rsidRPr="00051829" w:rsidRDefault="00DC4B4E" w:rsidP="00DC4B4E">
      <w:pPr>
        <w:ind w:firstLine="567"/>
        <w:jc w:val="both"/>
      </w:pPr>
    </w:p>
    <w:p w:rsidR="006354D2" w:rsidRPr="00051829" w:rsidRDefault="006354D2" w:rsidP="00011BA9">
      <w:pPr>
        <w:ind w:firstLine="567"/>
        <w:jc w:val="both"/>
      </w:pPr>
      <w:proofErr w:type="spellStart"/>
      <w:proofErr w:type="gramStart"/>
      <w:r w:rsidRPr="00051829">
        <w:rPr>
          <w:lang w:val="en-US"/>
        </w:rPr>
        <w:t>SQLiteStudio</w:t>
      </w:r>
      <w:proofErr w:type="spellEnd"/>
      <w:r w:rsidRPr="00051829">
        <w:t xml:space="preserve"> </w:t>
      </w:r>
      <w:r w:rsidR="00011BA9" w:rsidRPr="00051829">
        <w:t>–</w:t>
      </w:r>
      <w:r w:rsidRPr="00051829">
        <w:t xml:space="preserve"> качественный</w:t>
      </w:r>
      <w:r w:rsidR="00011BA9" w:rsidRPr="00051829">
        <w:t>,</w:t>
      </w:r>
      <w:r w:rsidRPr="00051829">
        <w:t xml:space="preserve"> бесплатный</w:t>
      </w:r>
      <w:r w:rsidR="002A5ABD" w:rsidRPr="00051829">
        <w:t xml:space="preserve">, </w:t>
      </w:r>
      <w:proofErr w:type="spellStart"/>
      <w:r w:rsidR="002A5ABD" w:rsidRPr="00051829">
        <w:t>кроссплатформенный</w:t>
      </w:r>
      <w:proofErr w:type="spellEnd"/>
      <w:r w:rsidRPr="00051829">
        <w:t xml:space="preserve"> и удобный инструмент</w:t>
      </w:r>
      <w:r w:rsidR="00011BA9" w:rsidRPr="00051829">
        <w:t>.</w:t>
      </w:r>
      <w:proofErr w:type="gramEnd"/>
      <w:r w:rsidR="00011BA9" w:rsidRPr="00051829">
        <w:t xml:space="preserve"> В</w:t>
      </w:r>
      <w:r w:rsidRPr="00051829">
        <w:t>озможности:</w:t>
      </w:r>
    </w:p>
    <w:p w:rsidR="006354D2" w:rsidRPr="00051829" w:rsidRDefault="006354D2" w:rsidP="00011BA9">
      <w:pPr>
        <w:pStyle w:val="ac"/>
        <w:numPr>
          <w:ilvl w:val="0"/>
          <w:numId w:val="38"/>
        </w:numPr>
        <w:jc w:val="both"/>
      </w:pPr>
      <w:r w:rsidRPr="00051829">
        <w:t>просмотр списка объектов базы</w:t>
      </w:r>
      <w:r w:rsidR="00011BA9" w:rsidRPr="00051829">
        <w:t>;</w:t>
      </w:r>
    </w:p>
    <w:p w:rsidR="006354D2" w:rsidRPr="00051829" w:rsidRDefault="006354D2" w:rsidP="00011BA9">
      <w:pPr>
        <w:pStyle w:val="ac"/>
        <w:numPr>
          <w:ilvl w:val="0"/>
          <w:numId w:val="38"/>
        </w:numPr>
        <w:jc w:val="both"/>
      </w:pPr>
      <w:r w:rsidRPr="00051829">
        <w:t>визуальный редактор таблиц, представлений, триггеров, индексов</w:t>
      </w:r>
      <w:r w:rsidR="00011BA9" w:rsidRPr="00051829">
        <w:t>;</w:t>
      </w:r>
    </w:p>
    <w:p w:rsidR="006354D2" w:rsidRPr="00051829" w:rsidRDefault="006354D2" w:rsidP="00011BA9">
      <w:pPr>
        <w:pStyle w:val="ac"/>
        <w:numPr>
          <w:ilvl w:val="0"/>
          <w:numId w:val="38"/>
        </w:numPr>
        <w:jc w:val="both"/>
      </w:pPr>
      <w:r w:rsidRPr="00051829">
        <w:t>редактор запросов</w:t>
      </w:r>
      <w:r w:rsidR="00011BA9" w:rsidRPr="00051829">
        <w:t>;</w:t>
      </w:r>
    </w:p>
    <w:p w:rsidR="006354D2" w:rsidRPr="00051829" w:rsidRDefault="006354D2" w:rsidP="00011BA9">
      <w:pPr>
        <w:pStyle w:val="ac"/>
        <w:numPr>
          <w:ilvl w:val="0"/>
          <w:numId w:val="38"/>
        </w:numPr>
        <w:jc w:val="both"/>
      </w:pPr>
      <w:r w:rsidRPr="00051829">
        <w:t>редактор функций</w:t>
      </w:r>
      <w:r w:rsidR="00011BA9" w:rsidRPr="00051829">
        <w:t>;</w:t>
      </w:r>
    </w:p>
    <w:p w:rsidR="006354D2" w:rsidRPr="00051829" w:rsidRDefault="006354D2" w:rsidP="00011BA9">
      <w:pPr>
        <w:pStyle w:val="ac"/>
        <w:numPr>
          <w:ilvl w:val="0"/>
          <w:numId w:val="38"/>
        </w:numPr>
        <w:jc w:val="both"/>
      </w:pPr>
      <w:r w:rsidRPr="00051829">
        <w:t xml:space="preserve">огромное количество дополнительных модулей и </w:t>
      </w:r>
      <w:proofErr w:type="spellStart"/>
      <w:r w:rsidRPr="00051829">
        <w:t>плагинов</w:t>
      </w:r>
      <w:proofErr w:type="spellEnd"/>
      <w:r w:rsidR="00011BA9" w:rsidRPr="00051829">
        <w:t>.</w:t>
      </w:r>
    </w:p>
    <w:p w:rsidR="006354D2" w:rsidRPr="00051829" w:rsidRDefault="00011BA9" w:rsidP="00011BA9">
      <w:pPr>
        <w:ind w:firstLine="567"/>
        <w:jc w:val="both"/>
      </w:pPr>
      <w:r w:rsidRPr="00051829">
        <w:t>С</w:t>
      </w:r>
      <w:r w:rsidR="006354D2" w:rsidRPr="00051829">
        <w:t>сылка на сайт программы</w:t>
      </w:r>
      <w:r w:rsidRPr="00051829">
        <w:t xml:space="preserve">: </w:t>
      </w:r>
      <w:r w:rsidR="006354D2" w:rsidRPr="00051829">
        <w:rPr>
          <w:lang w:val="en-US"/>
        </w:rPr>
        <w:t>http</w:t>
      </w:r>
      <w:r w:rsidR="006354D2" w:rsidRPr="00051829">
        <w:t>://</w:t>
      </w:r>
      <w:proofErr w:type="spellStart"/>
      <w:r w:rsidR="006354D2" w:rsidRPr="00051829">
        <w:rPr>
          <w:lang w:val="en-US"/>
        </w:rPr>
        <w:t>sqlitestudio</w:t>
      </w:r>
      <w:proofErr w:type="spellEnd"/>
      <w:r w:rsidR="006354D2" w:rsidRPr="00051829">
        <w:t>.</w:t>
      </w:r>
      <w:r w:rsidR="006354D2" w:rsidRPr="00051829">
        <w:rPr>
          <w:lang w:val="en-US"/>
        </w:rPr>
        <w:t>pl</w:t>
      </w:r>
    </w:p>
    <w:p w:rsidR="002A5ABD" w:rsidRPr="00051829" w:rsidRDefault="002A5ABD" w:rsidP="00011BA9">
      <w:pPr>
        <w:ind w:firstLine="567"/>
        <w:jc w:val="both"/>
      </w:pPr>
      <w:r w:rsidRPr="00051829">
        <w:rPr>
          <w:noProof/>
          <w:lang w:eastAsia="ru-RU"/>
        </w:rPr>
        <w:lastRenderedPageBreak/>
        <w:drawing>
          <wp:inline distT="0" distB="0" distL="0" distR="0">
            <wp:extent cx="5119297" cy="3986642"/>
            <wp:effectExtent l="19050" t="0" r="5153" b="0"/>
            <wp:docPr id="6" name="Рисунок 6" descr="https://sqlitestudio.pl/ss/full_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qlitestudio.pl/ss/full_4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21" cy="3984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BA9" w:rsidRPr="00051829" w:rsidRDefault="00011BA9" w:rsidP="00011BA9">
      <w:pPr>
        <w:ind w:firstLine="567"/>
        <w:jc w:val="both"/>
      </w:pPr>
    </w:p>
    <w:p w:rsidR="002A5ABD" w:rsidRPr="00051829" w:rsidRDefault="002A5ABD" w:rsidP="00011BA9">
      <w:pPr>
        <w:ind w:firstLine="567"/>
        <w:jc w:val="center"/>
      </w:pPr>
    </w:p>
    <w:p w:rsidR="006354D2" w:rsidRPr="00051829" w:rsidRDefault="00CA1656" w:rsidP="00011BA9">
      <w:pPr>
        <w:ind w:firstLine="567"/>
        <w:jc w:val="center"/>
      </w:pPr>
      <w:r w:rsidRPr="00051829">
        <w:t>14.</w:t>
      </w:r>
      <w:r w:rsidR="00011BA9" w:rsidRPr="00051829">
        <w:t xml:space="preserve">2. </w:t>
      </w:r>
      <w:r w:rsidR="006354D2" w:rsidRPr="00051829">
        <w:rPr>
          <w:lang w:val="en-US"/>
        </w:rPr>
        <w:t>MYSQL</w:t>
      </w:r>
    </w:p>
    <w:p w:rsidR="00011BA9" w:rsidRPr="00051829" w:rsidRDefault="00011BA9" w:rsidP="00011BA9">
      <w:pPr>
        <w:ind w:firstLine="567"/>
        <w:jc w:val="both"/>
      </w:pPr>
    </w:p>
    <w:p w:rsidR="00011BA9" w:rsidRPr="00051829" w:rsidRDefault="00011BA9" w:rsidP="00011BA9">
      <w:pPr>
        <w:ind w:firstLine="567"/>
        <w:jc w:val="both"/>
      </w:pPr>
      <w:proofErr w:type="spellStart"/>
      <w:r w:rsidRPr="00051829">
        <w:t>MySQL</w:t>
      </w:r>
      <w:proofErr w:type="spellEnd"/>
      <w:r w:rsidRPr="00051829">
        <w:t xml:space="preserve"> </w:t>
      </w:r>
      <w:r w:rsidR="006354D2" w:rsidRPr="00051829">
        <w:t xml:space="preserve">используется на </w:t>
      </w:r>
      <w:r w:rsidRPr="00051829">
        <w:rPr>
          <w:lang w:val="en-US"/>
        </w:rPr>
        <w:t>Web</w:t>
      </w:r>
      <w:r w:rsidRPr="00051829">
        <w:t>-</w:t>
      </w:r>
      <w:r w:rsidR="006354D2" w:rsidRPr="00051829">
        <w:t>порталах</w:t>
      </w:r>
      <w:r w:rsidRPr="00051829">
        <w:t xml:space="preserve">, </w:t>
      </w:r>
      <w:r w:rsidR="006354D2" w:rsidRPr="00051829">
        <w:t xml:space="preserve"> самая распространенная СУБД на сегодняшний день</w:t>
      </w:r>
      <w:r w:rsidRPr="00051829">
        <w:t xml:space="preserve">. </w:t>
      </w:r>
    </w:p>
    <w:p w:rsidR="006354D2" w:rsidRPr="00051829" w:rsidRDefault="00011BA9" w:rsidP="00011BA9">
      <w:pPr>
        <w:ind w:firstLine="567"/>
        <w:jc w:val="both"/>
      </w:pPr>
      <w:r w:rsidRPr="00051829">
        <w:t>Кро</w:t>
      </w:r>
      <w:r w:rsidR="006354D2" w:rsidRPr="00051829">
        <w:t xml:space="preserve">ме </w:t>
      </w:r>
      <w:proofErr w:type="gramStart"/>
      <w:r w:rsidR="006354D2" w:rsidRPr="00051829">
        <w:t>стандартного</w:t>
      </w:r>
      <w:proofErr w:type="gramEnd"/>
      <w:r w:rsidR="006354D2" w:rsidRPr="00051829">
        <w:t xml:space="preserve"> </w:t>
      </w:r>
      <w:r w:rsidR="006354D2" w:rsidRPr="00051829">
        <w:rPr>
          <w:lang w:val="en-US"/>
        </w:rPr>
        <w:t>PHP</w:t>
      </w:r>
      <w:r w:rsidR="006354D2" w:rsidRPr="00051829">
        <w:t xml:space="preserve"> </w:t>
      </w:r>
      <w:r w:rsidR="006354D2" w:rsidRPr="00051829">
        <w:rPr>
          <w:lang w:val="en-US"/>
        </w:rPr>
        <w:t>MYADMIN</w:t>
      </w:r>
      <w:r w:rsidRPr="00051829">
        <w:t xml:space="preserve"> </w:t>
      </w:r>
      <w:r w:rsidR="006354D2" w:rsidRPr="00051829">
        <w:t xml:space="preserve">для разработки под </w:t>
      </w:r>
      <w:r w:rsidR="006354D2" w:rsidRPr="00051829">
        <w:rPr>
          <w:lang w:val="en-US"/>
        </w:rPr>
        <w:t>MYSQL</w:t>
      </w:r>
      <w:r w:rsidR="006354D2" w:rsidRPr="00051829">
        <w:t xml:space="preserve"> </w:t>
      </w:r>
      <w:r w:rsidR="003661E7" w:rsidRPr="00051829">
        <w:t>есть</w:t>
      </w:r>
      <w:r w:rsidR="006354D2" w:rsidRPr="00051829">
        <w:t xml:space="preserve"> </w:t>
      </w:r>
      <w:proofErr w:type="spellStart"/>
      <w:r w:rsidR="002A5ABD" w:rsidRPr="00051829">
        <w:t>MySQL</w:t>
      </w:r>
      <w:proofErr w:type="spellEnd"/>
      <w:r w:rsidR="002A5ABD" w:rsidRPr="00051829">
        <w:t xml:space="preserve"> </w:t>
      </w:r>
      <w:proofErr w:type="spellStart"/>
      <w:r w:rsidR="002A5ABD" w:rsidRPr="00051829">
        <w:t>Workbench</w:t>
      </w:r>
      <w:proofErr w:type="spellEnd"/>
      <w:r w:rsidRPr="00051829">
        <w:t>. П</w:t>
      </w:r>
      <w:r w:rsidR="006354D2" w:rsidRPr="00051829">
        <w:t>рограмма бесплатна</w:t>
      </w:r>
      <w:r w:rsidRPr="00051829">
        <w:t xml:space="preserve">, </w:t>
      </w:r>
      <w:r w:rsidR="006354D2" w:rsidRPr="00051829">
        <w:t xml:space="preserve">имеет широкие возможности как для создания запросов и таблиц, так собственно и для администрирования сервера </w:t>
      </w:r>
      <w:r w:rsidR="006354D2" w:rsidRPr="00051829">
        <w:rPr>
          <w:lang w:val="en-US"/>
        </w:rPr>
        <w:t>MY</w:t>
      </w:r>
      <w:r w:rsidR="006354D2" w:rsidRPr="00051829">
        <w:t xml:space="preserve"> </w:t>
      </w:r>
      <w:r w:rsidR="006354D2" w:rsidRPr="00051829">
        <w:rPr>
          <w:lang w:val="en-US"/>
        </w:rPr>
        <w:t>SQL</w:t>
      </w:r>
      <w:r w:rsidRPr="00051829">
        <w:t>:</w:t>
      </w:r>
    </w:p>
    <w:p w:rsidR="006354D2" w:rsidRPr="00051829" w:rsidRDefault="006354D2" w:rsidP="00011BA9">
      <w:pPr>
        <w:pStyle w:val="ac"/>
        <w:numPr>
          <w:ilvl w:val="0"/>
          <w:numId w:val="38"/>
        </w:numPr>
        <w:jc w:val="both"/>
      </w:pPr>
      <w:r w:rsidRPr="00051829">
        <w:t>редактор таблиц</w:t>
      </w:r>
      <w:r w:rsidR="00011BA9" w:rsidRPr="00051829">
        <w:t>;</w:t>
      </w:r>
    </w:p>
    <w:p w:rsidR="006354D2" w:rsidRPr="00051829" w:rsidRDefault="006354D2" w:rsidP="00011BA9">
      <w:pPr>
        <w:pStyle w:val="ac"/>
        <w:numPr>
          <w:ilvl w:val="0"/>
          <w:numId w:val="38"/>
        </w:numPr>
        <w:jc w:val="both"/>
      </w:pPr>
      <w:r w:rsidRPr="00051829">
        <w:t>обозреватель баз данных</w:t>
      </w:r>
      <w:r w:rsidR="00011BA9" w:rsidRPr="00051829">
        <w:t>;</w:t>
      </w:r>
    </w:p>
    <w:p w:rsidR="006354D2" w:rsidRPr="00051829" w:rsidRDefault="006354D2" w:rsidP="00011BA9">
      <w:pPr>
        <w:pStyle w:val="ac"/>
        <w:numPr>
          <w:ilvl w:val="0"/>
          <w:numId w:val="38"/>
        </w:numPr>
        <w:jc w:val="both"/>
      </w:pPr>
      <w:r w:rsidRPr="00051829">
        <w:t>редактор индексов</w:t>
      </w:r>
      <w:r w:rsidR="00011BA9" w:rsidRPr="00051829">
        <w:t>;</w:t>
      </w:r>
    </w:p>
    <w:p w:rsidR="006354D2" w:rsidRPr="00051829" w:rsidRDefault="006354D2" w:rsidP="00011BA9">
      <w:pPr>
        <w:pStyle w:val="ac"/>
        <w:numPr>
          <w:ilvl w:val="0"/>
          <w:numId w:val="38"/>
        </w:numPr>
        <w:jc w:val="both"/>
      </w:pPr>
      <w:r w:rsidRPr="00051829">
        <w:t>и удобный редактор запросов</w:t>
      </w:r>
      <w:r w:rsidR="00011BA9" w:rsidRPr="00051829">
        <w:t>.</w:t>
      </w:r>
    </w:p>
    <w:p w:rsidR="006354D2" w:rsidRPr="00051829" w:rsidRDefault="00011BA9" w:rsidP="00011BA9">
      <w:pPr>
        <w:ind w:firstLine="567"/>
        <w:jc w:val="both"/>
      </w:pPr>
      <w:r w:rsidRPr="00051829">
        <w:t>С</w:t>
      </w:r>
      <w:r w:rsidR="006354D2" w:rsidRPr="00051829">
        <w:t>сылка на сайт программы</w:t>
      </w:r>
      <w:r w:rsidRPr="00051829">
        <w:t xml:space="preserve">: </w:t>
      </w:r>
      <w:r w:rsidR="002A5ABD" w:rsidRPr="00051829">
        <w:rPr>
          <w:lang w:val="en-US"/>
        </w:rPr>
        <w:t>https</w:t>
      </w:r>
      <w:r w:rsidR="002A5ABD" w:rsidRPr="00051829">
        <w:t>://</w:t>
      </w:r>
      <w:r w:rsidR="002A5ABD" w:rsidRPr="00051829">
        <w:rPr>
          <w:lang w:val="en-US"/>
        </w:rPr>
        <w:t>dev</w:t>
      </w:r>
      <w:r w:rsidR="002A5ABD" w:rsidRPr="00051829">
        <w:t>.</w:t>
      </w:r>
      <w:proofErr w:type="spellStart"/>
      <w:r w:rsidR="002A5ABD" w:rsidRPr="00051829">
        <w:rPr>
          <w:lang w:val="en-US"/>
        </w:rPr>
        <w:t>mysql</w:t>
      </w:r>
      <w:proofErr w:type="spellEnd"/>
      <w:r w:rsidR="002A5ABD" w:rsidRPr="00051829">
        <w:t>.</w:t>
      </w:r>
      <w:r w:rsidR="002A5ABD" w:rsidRPr="00051829">
        <w:rPr>
          <w:lang w:val="en-US"/>
        </w:rPr>
        <w:t>com</w:t>
      </w:r>
      <w:r w:rsidR="002A5ABD" w:rsidRPr="00051829">
        <w:t>/</w:t>
      </w:r>
      <w:r w:rsidR="002A5ABD" w:rsidRPr="00051829">
        <w:rPr>
          <w:lang w:val="en-US"/>
        </w:rPr>
        <w:t>downloads</w:t>
      </w:r>
      <w:r w:rsidR="002A5ABD" w:rsidRPr="00051829">
        <w:t>/</w:t>
      </w:r>
      <w:r w:rsidR="002A5ABD" w:rsidRPr="00051829">
        <w:rPr>
          <w:lang w:val="en-US"/>
        </w:rPr>
        <w:t>workbench</w:t>
      </w:r>
      <w:r w:rsidR="002A5ABD" w:rsidRPr="00051829">
        <w:t>/</w:t>
      </w:r>
    </w:p>
    <w:p w:rsidR="002A5ABD" w:rsidRPr="00051829" w:rsidRDefault="002A5ABD" w:rsidP="009B77C7">
      <w:pPr>
        <w:jc w:val="center"/>
        <w:rPr>
          <w:lang w:val="en-US"/>
        </w:rPr>
      </w:pPr>
      <w:r w:rsidRPr="00051829">
        <w:rPr>
          <w:noProof/>
          <w:lang w:eastAsia="ru-RU"/>
        </w:rPr>
        <w:lastRenderedPageBreak/>
        <w:drawing>
          <wp:inline distT="0" distB="0" distL="0" distR="0">
            <wp:extent cx="6047353" cy="4242816"/>
            <wp:effectExtent l="19050" t="0" r="0" b="0"/>
            <wp:docPr id="9" name="Рисунок 9" descr="http://pplware.sapo.pt/wp-content/uploads/2015/10/eer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plware.sapo.pt/wp-content/uploads/2015/10/eer_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714" cy="425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7C7" w:rsidRPr="00051829" w:rsidRDefault="009B77C7" w:rsidP="00011BA9">
      <w:pPr>
        <w:ind w:firstLine="567"/>
        <w:jc w:val="both"/>
        <w:rPr>
          <w:lang w:val="en-US"/>
        </w:rPr>
      </w:pPr>
    </w:p>
    <w:p w:rsidR="006354D2" w:rsidRPr="00051829" w:rsidRDefault="003661E7" w:rsidP="00011BA9">
      <w:pPr>
        <w:ind w:firstLine="567"/>
        <w:jc w:val="both"/>
      </w:pPr>
      <w:r w:rsidRPr="00051829">
        <w:t xml:space="preserve">Имеется также </w:t>
      </w:r>
      <w:proofErr w:type="spellStart"/>
      <w:r w:rsidR="006354D2" w:rsidRPr="00051829">
        <w:rPr>
          <w:lang w:val="en-US"/>
        </w:rPr>
        <w:t>dbForge</w:t>
      </w:r>
      <w:proofErr w:type="spellEnd"/>
      <w:r w:rsidR="006354D2" w:rsidRPr="00051829">
        <w:t xml:space="preserve"> </w:t>
      </w:r>
      <w:r w:rsidR="006354D2" w:rsidRPr="00051829">
        <w:rPr>
          <w:lang w:val="en-US"/>
        </w:rPr>
        <w:t>Studio</w:t>
      </w:r>
      <w:r w:rsidR="006354D2" w:rsidRPr="00051829">
        <w:t xml:space="preserve"> </w:t>
      </w:r>
      <w:r w:rsidR="006354D2" w:rsidRPr="00051829">
        <w:rPr>
          <w:lang w:val="en-US"/>
        </w:rPr>
        <w:t>for</w:t>
      </w:r>
      <w:r w:rsidR="006354D2" w:rsidRPr="00051829">
        <w:t xml:space="preserve"> </w:t>
      </w:r>
      <w:proofErr w:type="spellStart"/>
      <w:r w:rsidR="006354D2" w:rsidRPr="00051829">
        <w:rPr>
          <w:lang w:val="en-US"/>
        </w:rPr>
        <w:t>Mysql</w:t>
      </w:r>
      <w:proofErr w:type="spellEnd"/>
      <w:r w:rsidR="006354D2" w:rsidRPr="00051829">
        <w:t xml:space="preserve"> - замечательный инструмент разработки</w:t>
      </w:r>
      <w:r w:rsidR="00011BA9" w:rsidRPr="00051829">
        <w:t>. В</w:t>
      </w:r>
      <w:r w:rsidR="006354D2" w:rsidRPr="00051829">
        <w:t>озможности:</w:t>
      </w:r>
    </w:p>
    <w:p w:rsidR="006354D2" w:rsidRPr="00051829" w:rsidRDefault="006354D2" w:rsidP="00011BA9">
      <w:pPr>
        <w:pStyle w:val="ac"/>
        <w:numPr>
          <w:ilvl w:val="0"/>
          <w:numId w:val="38"/>
        </w:numPr>
        <w:jc w:val="both"/>
      </w:pPr>
      <w:r w:rsidRPr="00051829">
        <w:t xml:space="preserve">Интеллектуальная разработка </w:t>
      </w:r>
      <w:r w:rsidRPr="00051829">
        <w:rPr>
          <w:lang w:val="en-US"/>
        </w:rPr>
        <w:t>SQL</w:t>
      </w:r>
      <w:r w:rsidRPr="00051829">
        <w:t xml:space="preserve"> кода</w:t>
      </w:r>
      <w:r w:rsidR="00011BA9" w:rsidRPr="00051829">
        <w:t>;</w:t>
      </w:r>
    </w:p>
    <w:p w:rsidR="006354D2" w:rsidRPr="00051829" w:rsidRDefault="006354D2" w:rsidP="00011BA9">
      <w:pPr>
        <w:pStyle w:val="ac"/>
        <w:numPr>
          <w:ilvl w:val="0"/>
          <w:numId w:val="38"/>
        </w:numPr>
        <w:jc w:val="both"/>
      </w:pPr>
      <w:r w:rsidRPr="00051829">
        <w:t>Сравнение и синхронизация БД</w:t>
      </w:r>
      <w:r w:rsidR="00011BA9" w:rsidRPr="00051829">
        <w:t>;</w:t>
      </w:r>
    </w:p>
    <w:p w:rsidR="006354D2" w:rsidRPr="00051829" w:rsidRDefault="006354D2" w:rsidP="00011BA9">
      <w:pPr>
        <w:pStyle w:val="ac"/>
        <w:numPr>
          <w:ilvl w:val="0"/>
          <w:numId w:val="40"/>
        </w:numPr>
        <w:jc w:val="both"/>
      </w:pPr>
      <w:r w:rsidRPr="00051829">
        <w:t>Сравнивать и синхронизировать данные и схемы</w:t>
      </w:r>
      <w:r w:rsidR="00011BA9" w:rsidRPr="00051829">
        <w:t>;</w:t>
      </w:r>
    </w:p>
    <w:p w:rsidR="006354D2" w:rsidRPr="00051829" w:rsidRDefault="006354D2" w:rsidP="00011BA9">
      <w:pPr>
        <w:pStyle w:val="ac"/>
        <w:numPr>
          <w:ilvl w:val="0"/>
          <w:numId w:val="40"/>
        </w:numPr>
        <w:jc w:val="both"/>
      </w:pPr>
      <w:r w:rsidRPr="00051829">
        <w:t>Планировать регулярные задачи по синхронизации БД</w:t>
      </w:r>
      <w:r w:rsidR="00011BA9" w:rsidRPr="00051829">
        <w:t>;</w:t>
      </w:r>
    </w:p>
    <w:p w:rsidR="006354D2" w:rsidRPr="00051829" w:rsidRDefault="006354D2" w:rsidP="00011BA9">
      <w:pPr>
        <w:pStyle w:val="ac"/>
        <w:numPr>
          <w:ilvl w:val="0"/>
          <w:numId w:val="40"/>
        </w:numPr>
        <w:jc w:val="both"/>
      </w:pPr>
      <w:r w:rsidRPr="00051829">
        <w:t>Генерировать отчеты по сравнению</w:t>
      </w:r>
      <w:r w:rsidR="00011BA9" w:rsidRPr="00051829">
        <w:t>;</w:t>
      </w:r>
    </w:p>
    <w:p w:rsidR="006354D2" w:rsidRPr="00051829" w:rsidRDefault="006354D2" w:rsidP="00011BA9">
      <w:pPr>
        <w:pStyle w:val="ac"/>
        <w:numPr>
          <w:ilvl w:val="0"/>
          <w:numId w:val="40"/>
        </w:numPr>
        <w:jc w:val="both"/>
      </w:pPr>
      <w:r w:rsidRPr="00051829">
        <w:t>Визуальный дизайнер запросов</w:t>
      </w:r>
      <w:r w:rsidR="00011BA9" w:rsidRPr="00051829">
        <w:t>;</w:t>
      </w:r>
    </w:p>
    <w:p w:rsidR="006354D2" w:rsidRPr="00051829" w:rsidRDefault="006354D2" w:rsidP="00011BA9">
      <w:pPr>
        <w:pStyle w:val="ac"/>
        <w:numPr>
          <w:ilvl w:val="0"/>
          <w:numId w:val="40"/>
        </w:numPr>
        <w:jc w:val="both"/>
      </w:pPr>
      <w:r w:rsidRPr="00051829">
        <w:t>Дизайнер баз данных</w:t>
      </w:r>
      <w:r w:rsidR="00011BA9" w:rsidRPr="00051829">
        <w:t>;</w:t>
      </w:r>
    </w:p>
    <w:p w:rsidR="006354D2" w:rsidRPr="00051829" w:rsidRDefault="006354D2" w:rsidP="00011BA9">
      <w:pPr>
        <w:pStyle w:val="ac"/>
        <w:numPr>
          <w:ilvl w:val="0"/>
          <w:numId w:val="40"/>
        </w:numPr>
        <w:jc w:val="both"/>
      </w:pPr>
      <w:r w:rsidRPr="00051829">
        <w:t>Импорт/экспорт данных</w:t>
      </w:r>
      <w:r w:rsidR="00011BA9" w:rsidRPr="00051829">
        <w:t>;</w:t>
      </w:r>
    </w:p>
    <w:p w:rsidR="006354D2" w:rsidRPr="00051829" w:rsidRDefault="006354D2" w:rsidP="00011BA9">
      <w:pPr>
        <w:pStyle w:val="ac"/>
        <w:numPr>
          <w:ilvl w:val="0"/>
          <w:numId w:val="40"/>
        </w:numPr>
        <w:jc w:val="both"/>
      </w:pPr>
      <w:r w:rsidRPr="00051829">
        <w:t>Администрирование БД</w:t>
      </w:r>
      <w:r w:rsidR="00011BA9" w:rsidRPr="00051829">
        <w:t>;</w:t>
      </w:r>
    </w:p>
    <w:p w:rsidR="006354D2" w:rsidRPr="00051829" w:rsidRDefault="006354D2" w:rsidP="00011BA9">
      <w:pPr>
        <w:pStyle w:val="ac"/>
        <w:numPr>
          <w:ilvl w:val="0"/>
          <w:numId w:val="40"/>
        </w:numPr>
        <w:jc w:val="both"/>
      </w:pPr>
      <w:r w:rsidRPr="00051829">
        <w:t xml:space="preserve">Отладчик </w:t>
      </w:r>
      <w:proofErr w:type="spellStart"/>
      <w:r w:rsidRPr="00051829">
        <w:rPr>
          <w:lang w:val="en-US"/>
        </w:rPr>
        <w:t>MySQL</w:t>
      </w:r>
      <w:proofErr w:type="spellEnd"/>
      <w:r w:rsidR="00011BA9" w:rsidRPr="00051829">
        <w:t>;</w:t>
      </w:r>
    </w:p>
    <w:p w:rsidR="006354D2" w:rsidRPr="00051829" w:rsidRDefault="006354D2" w:rsidP="00011BA9">
      <w:pPr>
        <w:pStyle w:val="ac"/>
        <w:numPr>
          <w:ilvl w:val="0"/>
          <w:numId w:val="40"/>
        </w:numPr>
        <w:jc w:val="both"/>
      </w:pPr>
      <w:r w:rsidRPr="00051829">
        <w:t>Дизайнер таблиц</w:t>
      </w:r>
      <w:r w:rsidR="00011BA9" w:rsidRPr="00051829">
        <w:t>;</w:t>
      </w:r>
    </w:p>
    <w:p w:rsidR="006354D2" w:rsidRPr="00051829" w:rsidRDefault="006354D2" w:rsidP="00011BA9">
      <w:pPr>
        <w:pStyle w:val="ac"/>
        <w:numPr>
          <w:ilvl w:val="0"/>
          <w:numId w:val="40"/>
        </w:numPr>
        <w:jc w:val="both"/>
      </w:pPr>
      <w:r w:rsidRPr="00051829">
        <w:t>Профилировщик запросов</w:t>
      </w:r>
      <w:r w:rsidR="00011BA9" w:rsidRPr="00051829">
        <w:t>;</w:t>
      </w:r>
    </w:p>
    <w:p w:rsidR="006354D2" w:rsidRPr="00051829" w:rsidRDefault="006354D2" w:rsidP="00011BA9">
      <w:pPr>
        <w:pStyle w:val="ac"/>
        <w:numPr>
          <w:ilvl w:val="0"/>
          <w:numId w:val="40"/>
        </w:numPr>
        <w:jc w:val="both"/>
      </w:pPr>
      <w:r w:rsidRPr="00051829">
        <w:t>Отчеты и анализ данных</w:t>
      </w:r>
      <w:r w:rsidR="00011BA9" w:rsidRPr="00051829">
        <w:t>.</w:t>
      </w:r>
    </w:p>
    <w:p w:rsidR="006354D2" w:rsidRPr="00051829" w:rsidRDefault="00011BA9" w:rsidP="00011BA9">
      <w:pPr>
        <w:ind w:firstLine="567"/>
        <w:jc w:val="both"/>
      </w:pPr>
      <w:r w:rsidRPr="00051829">
        <w:t>С</w:t>
      </w:r>
      <w:r w:rsidR="006354D2" w:rsidRPr="00051829">
        <w:t>сылка на сайт программы</w:t>
      </w:r>
    </w:p>
    <w:p w:rsidR="006354D2" w:rsidRPr="00051829" w:rsidRDefault="006354D2" w:rsidP="00011BA9">
      <w:pPr>
        <w:ind w:firstLine="567"/>
        <w:jc w:val="both"/>
      </w:pPr>
      <w:r w:rsidRPr="00051829">
        <w:rPr>
          <w:lang w:val="en-US"/>
        </w:rPr>
        <w:t>http</w:t>
      </w:r>
      <w:r w:rsidRPr="00051829">
        <w:t>://</w:t>
      </w:r>
      <w:r w:rsidRPr="00051829">
        <w:rPr>
          <w:lang w:val="en-US"/>
        </w:rPr>
        <w:t>www</w:t>
      </w:r>
      <w:r w:rsidRPr="00051829">
        <w:t>.</w:t>
      </w:r>
      <w:proofErr w:type="spellStart"/>
      <w:r w:rsidRPr="00051829">
        <w:rPr>
          <w:lang w:val="en-US"/>
        </w:rPr>
        <w:t>devart</w:t>
      </w:r>
      <w:proofErr w:type="spellEnd"/>
      <w:r w:rsidRPr="00051829">
        <w:t>.</w:t>
      </w:r>
      <w:r w:rsidRPr="00051829">
        <w:rPr>
          <w:lang w:val="en-US"/>
        </w:rPr>
        <w:t>com</w:t>
      </w:r>
      <w:r w:rsidRPr="00051829">
        <w:t>/</w:t>
      </w:r>
      <w:proofErr w:type="spellStart"/>
      <w:r w:rsidRPr="00051829">
        <w:rPr>
          <w:lang w:val="en-US"/>
        </w:rPr>
        <w:t>ru</w:t>
      </w:r>
      <w:proofErr w:type="spellEnd"/>
      <w:r w:rsidRPr="00051829">
        <w:t>/</w:t>
      </w:r>
      <w:proofErr w:type="spellStart"/>
      <w:r w:rsidRPr="00051829">
        <w:rPr>
          <w:lang w:val="en-US"/>
        </w:rPr>
        <w:t>dbforge</w:t>
      </w:r>
      <w:proofErr w:type="spellEnd"/>
      <w:r w:rsidRPr="00051829">
        <w:t>/</w:t>
      </w:r>
      <w:proofErr w:type="spellStart"/>
      <w:r w:rsidRPr="00051829">
        <w:rPr>
          <w:lang w:val="en-US"/>
        </w:rPr>
        <w:t>mysql</w:t>
      </w:r>
      <w:proofErr w:type="spellEnd"/>
      <w:r w:rsidRPr="00051829">
        <w:t>/</w:t>
      </w:r>
      <w:r w:rsidRPr="00051829">
        <w:rPr>
          <w:lang w:val="en-US"/>
        </w:rPr>
        <w:t>studio</w:t>
      </w:r>
      <w:r w:rsidRPr="00051829">
        <w:t>/</w:t>
      </w:r>
    </w:p>
    <w:p w:rsidR="006354D2" w:rsidRPr="00051829" w:rsidRDefault="006354D2" w:rsidP="00011BA9">
      <w:pPr>
        <w:ind w:firstLine="567"/>
        <w:jc w:val="both"/>
      </w:pPr>
    </w:p>
    <w:p w:rsidR="009B77C7" w:rsidRPr="00051829" w:rsidRDefault="009B77C7" w:rsidP="009B77C7">
      <w:pPr>
        <w:jc w:val="center"/>
        <w:rPr>
          <w:lang w:val="en-US"/>
        </w:rPr>
      </w:pPr>
      <w:r w:rsidRPr="00051829">
        <w:rPr>
          <w:noProof/>
          <w:lang w:eastAsia="ru-RU"/>
        </w:rPr>
        <w:lastRenderedPageBreak/>
        <w:drawing>
          <wp:inline distT="0" distB="0" distL="0" distR="0">
            <wp:extent cx="5850636" cy="4389120"/>
            <wp:effectExtent l="19050" t="0" r="0" b="0"/>
            <wp:docPr id="12" name="Рисунок 12" descr="https://x-iweb.ru/screen/full/7/15/3/9207-dbforge-studio-for-mysql-8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x-iweb.ru/screen/full/7/15/3/9207-dbforge-studio-for-mysql-827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322" cy="4401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BA9" w:rsidRPr="00051829" w:rsidRDefault="00011BA9" w:rsidP="00011BA9">
      <w:pPr>
        <w:ind w:firstLine="567"/>
        <w:jc w:val="center"/>
      </w:pPr>
    </w:p>
    <w:p w:rsidR="00011BA9" w:rsidRPr="00051829" w:rsidRDefault="00011BA9" w:rsidP="00011BA9">
      <w:pPr>
        <w:ind w:firstLine="567"/>
        <w:jc w:val="center"/>
      </w:pPr>
    </w:p>
    <w:p w:rsidR="006354D2" w:rsidRPr="00051829" w:rsidRDefault="00CA1656" w:rsidP="00011BA9">
      <w:pPr>
        <w:ind w:firstLine="567"/>
        <w:jc w:val="center"/>
      </w:pPr>
      <w:r w:rsidRPr="00051829">
        <w:t>14.</w:t>
      </w:r>
      <w:r w:rsidR="00011BA9" w:rsidRPr="00051829">
        <w:t xml:space="preserve">3. </w:t>
      </w:r>
      <w:r w:rsidR="006354D2" w:rsidRPr="00051829">
        <w:rPr>
          <w:lang w:val="en-US"/>
        </w:rPr>
        <w:t>DBF</w:t>
      </w:r>
    </w:p>
    <w:p w:rsidR="00011BA9" w:rsidRPr="00051829" w:rsidRDefault="00011BA9" w:rsidP="00011BA9">
      <w:pPr>
        <w:ind w:firstLine="567"/>
        <w:jc w:val="both"/>
      </w:pPr>
    </w:p>
    <w:p w:rsidR="006354D2" w:rsidRPr="00051829" w:rsidRDefault="00011BA9" w:rsidP="00011BA9">
      <w:pPr>
        <w:ind w:firstLine="567"/>
        <w:jc w:val="both"/>
      </w:pPr>
      <w:r w:rsidRPr="00051829">
        <w:t>Э</w:t>
      </w:r>
      <w:r w:rsidR="006354D2" w:rsidRPr="00051829">
        <w:t>то не СУБД конечно</w:t>
      </w:r>
      <w:r w:rsidRPr="00051829">
        <w:t>,</w:t>
      </w:r>
      <w:r w:rsidR="006354D2" w:rsidRPr="00051829">
        <w:t xml:space="preserve"> но раньше существовала </w:t>
      </w:r>
      <w:r w:rsidR="006354D2" w:rsidRPr="00051829">
        <w:rPr>
          <w:lang w:val="en-US"/>
        </w:rPr>
        <w:t>dbase</w:t>
      </w:r>
      <w:r w:rsidR="006354D2" w:rsidRPr="00051829">
        <w:t xml:space="preserve">, </w:t>
      </w:r>
      <w:r w:rsidR="006354D2" w:rsidRPr="00051829">
        <w:rPr>
          <w:lang w:val="en-US"/>
        </w:rPr>
        <w:t>FoxPro</w:t>
      </w:r>
      <w:r w:rsidR="006354D2" w:rsidRPr="00051829">
        <w:t xml:space="preserve">, и до сих пор многочисленные </w:t>
      </w:r>
      <w:proofErr w:type="spellStart"/>
      <w:r w:rsidR="006354D2" w:rsidRPr="00051829">
        <w:t>гос</w:t>
      </w:r>
      <w:proofErr w:type="spellEnd"/>
      <w:r w:rsidR="006354D2" w:rsidRPr="00051829">
        <w:t>. организации ведут свои базы именно в этом формате</w:t>
      </w:r>
      <w:r w:rsidRPr="00051829">
        <w:t xml:space="preserve">. Можно использовать для работы с этими базами </w:t>
      </w:r>
      <w:r w:rsidR="006354D2" w:rsidRPr="00051829">
        <w:rPr>
          <w:lang w:val="en-US"/>
        </w:rPr>
        <w:t>DBF</w:t>
      </w:r>
      <w:r w:rsidR="006354D2" w:rsidRPr="00051829">
        <w:t xml:space="preserve"> </w:t>
      </w:r>
      <w:r w:rsidR="006354D2" w:rsidRPr="00051829">
        <w:rPr>
          <w:lang w:val="en-US"/>
        </w:rPr>
        <w:t>STUDIO</w:t>
      </w:r>
      <w:r w:rsidRPr="00051829">
        <w:t>. В</w:t>
      </w:r>
      <w:r w:rsidR="006354D2" w:rsidRPr="00051829">
        <w:t>озможности:</w:t>
      </w:r>
    </w:p>
    <w:p w:rsidR="006354D2" w:rsidRPr="00051829" w:rsidRDefault="006354D2" w:rsidP="00011BA9">
      <w:pPr>
        <w:pStyle w:val="ac"/>
        <w:numPr>
          <w:ilvl w:val="0"/>
          <w:numId w:val="40"/>
        </w:numPr>
        <w:jc w:val="both"/>
      </w:pPr>
      <w:r w:rsidRPr="00051829">
        <w:t xml:space="preserve">создание </w:t>
      </w:r>
      <w:r w:rsidRPr="00051829">
        <w:rPr>
          <w:lang w:val="en-US"/>
        </w:rPr>
        <w:t>DBF</w:t>
      </w:r>
      <w:r w:rsidRPr="00051829">
        <w:t xml:space="preserve"> таблиц</w:t>
      </w:r>
      <w:r w:rsidR="00011BA9" w:rsidRPr="00051829">
        <w:t xml:space="preserve">, </w:t>
      </w:r>
      <w:r w:rsidRPr="00051829">
        <w:t xml:space="preserve"> изменение их структуры</w:t>
      </w:r>
      <w:r w:rsidR="00011BA9" w:rsidRPr="00051829">
        <w:t>;</w:t>
      </w:r>
    </w:p>
    <w:p w:rsidR="006354D2" w:rsidRPr="00051829" w:rsidRDefault="006354D2" w:rsidP="00011BA9">
      <w:pPr>
        <w:pStyle w:val="ac"/>
        <w:numPr>
          <w:ilvl w:val="0"/>
          <w:numId w:val="40"/>
        </w:numPr>
        <w:jc w:val="both"/>
      </w:pPr>
      <w:r w:rsidRPr="00051829">
        <w:t xml:space="preserve">миграция данных из </w:t>
      </w:r>
      <w:r w:rsidRPr="00051829">
        <w:rPr>
          <w:lang w:val="en-US"/>
        </w:rPr>
        <w:t>DBF</w:t>
      </w:r>
      <w:r w:rsidRPr="00051829">
        <w:t xml:space="preserve"> файлов в другие файлы других форматов, и в другие файлы </w:t>
      </w:r>
      <w:r w:rsidRPr="00051829">
        <w:rPr>
          <w:lang w:val="en-US"/>
        </w:rPr>
        <w:t>DBF</w:t>
      </w:r>
      <w:r w:rsidRPr="00051829">
        <w:t xml:space="preserve">, а так же в СУБД </w:t>
      </w:r>
      <w:r w:rsidRPr="00051829">
        <w:rPr>
          <w:lang w:val="en-US"/>
        </w:rPr>
        <w:t>ORACLE</w:t>
      </w:r>
      <w:r w:rsidRPr="00051829">
        <w:t xml:space="preserve">, </w:t>
      </w:r>
      <w:proofErr w:type="spellStart"/>
      <w:r w:rsidRPr="00051829">
        <w:rPr>
          <w:lang w:val="en-US"/>
        </w:rPr>
        <w:t>MySql</w:t>
      </w:r>
      <w:proofErr w:type="spellEnd"/>
      <w:r w:rsidRPr="00051829">
        <w:t xml:space="preserve">, </w:t>
      </w:r>
      <w:proofErr w:type="spellStart"/>
      <w:r w:rsidRPr="00051829">
        <w:rPr>
          <w:lang w:val="en-US"/>
        </w:rPr>
        <w:t>MSSql</w:t>
      </w:r>
      <w:proofErr w:type="spellEnd"/>
      <w:r w:rsidR="00011BA9" w:rsidRPr="00051829">
        <w:t>;</w:t>
      </w:r>
    </w:p>
    <w:p w:rsidR="006354D2" w:rsidRPr="00051829" w:rsidRDefault="006354D2" w:rsidP="00011BA9">
      <w:pPr>
        <w:pStyle w:val="ac"/>
        <w:numPr>
          <w:ilvl w:val="0"/>
          <w:numId w:val="40"/>
        </w:numPr>
        <w:jc w:val="both"/>
      </w:pPr>
      <w:r w:rsidRPr="00051829">
        <w:t xml:space="preserve">загрузка данных в </w:t>
      </w:r>
      <w:r w:rsidRPr="00051829">
        <w:rPr>
          <w:lang w:val="en-US"/>
        </w:rPr>
        <w:t>DBF</w:t>
      </w:r>
      <w:r w:rsidRPr="00051829">
        <w:t xml:space="preserve"> файлы из следующих источников: внешняя база данных, другой файл </w:t>
      </w:r>
      <w:r w:rsidRPr="00051829">
        <w:rPr>
          <w:lang w:val="en-US"/>
        </w:rPr>
        <w:t>DBF</w:t>
      </w:r>
      <w:r w:rsidRPr="00051829">
        <w:t xml:space="preserve">, файлы различных форматов, </w:t>
      </w:r>
      <w:proofErr w:type="spellStart"/>
      <w:r w:rsidRPr="00051829">
        <w:t>скрипты</w:t>
      </w:r>
      <w:proofErr w:type="spellEnd"/>
      <w:r w:rsidRPr="00051829">
        <w:t xml:space="preserve"> для выгрузки данных</w:t>
      </w:r>
      <w:r w:rsidR="00011BA9" w:rsidRPr="00051829">
        <w:t>;</w:t>
      </w:r>
    </w:p>
    <w:p w:rsidR="006354D2" w:rsidRPr="00051829" w:rsidRDefault="006354D2" w:rsidP="00011BA9">
      <w:pPr>
        <w:pStyle w:val="ac"/>
        <w:numPr>
          <w:ilvl w:val="0"/>
          <w:numId w:val="40"/>
        </w:numPr>
        <w:jc w:val="both"/>
      </w:pPr>
      <w:r w:rsidRPr="00051829">
        <w:t xml:space="preserve">создание отчетов по структуре </w:t>
      </w:r>
      <w:r w:rsidRPr="00051829">
        <w:rPr>
          <w:lang w:val="en-US"/>
        </w:rPr>
        <w:t>DBF</w:t>
      </w:r>
      <w:r w:rsidRPr="00051829">
        <w:t xml:space="preserve"> в определенном каталоге, количестве записей в каждой таблице </w:t>
      </w:r>
      <w:r w:rsidRPr="00051829">
        <w:rPr>
          <w:lang w:val="en-US"/>
        </w:rPr>
        <w:t>DBF</w:t>
      </w:r>
      <w:r w:rsidR="00011BA9" w:rsidRPr="00051829">
        <w:t>;</w:t>
      </w:r>
    </w:p>
    <w:p w:rsidR="006354D2" w:rsidRPr="00051829" w:rsidRDefault="006354D2" w:rsidP="00011BA9">
      <w:pPr>
        <w:pStyle w:val="ac"/>
        <w:numPr>
          <w:ilvl w:val="0"/>
          <w:numId w:val="40"/>
        </w:numPr>
        <w:jc w:val="both"/>
      </w:pPr>
      <w:r w:rsidRPr="00051829">
        <w:t xml:space="preserve">печать данных в каждой таблице </w:t>
      </w:r>
      <w:r w:rsidRPr="00051829">
        <w:rPr>
          <w:lang w:val="en-US"/>
        </w:rPr>
        <w:t>DBF</w:t>
      </w:r>
      <w:r w:rsidR="00011BA9" w:rsidRPr="00051829">
        <w:t>;</w:t>
      </w:r>
    </w:p>
    <w:p w:rsidR="006354D2" w:rsidRPr="00051829" w:rsidRDefault="006354D2" w:rsidP="00011BA9">
      <w:pPr>
        <w:pStyle w:val="ac"/>
        <w:numPr>
          <w:ilvl w:val="0"/>
          <w:numId w:val="40"/>
        </w:numPr>
        <w:jc w:val="both"/>
      </w:pPr>
      <w:r w:rsidRPr="00051829">
        <w:t xml:space="preserve">операции по переименованию, копированию, удалению </w:t>
      </w:r>
      <w:r w:rsidRPr="00051829">
        <w:rPr>
          <w:lang w:val="en-US"/>
        </w:rPr>
        <w:t>DBF</w:t>
      </w:r>
      <w:r w:rsidRPr="00051829">
        <w:t xml:space="preserve"> таблиц</w:t>
      </w:r>
      <w:r w:rsidR="00011BA9" w:rsidRPr="00051829">
        <w:t>;</w:t>
      </w:r>
    </w:p>
    <w:p w:rsidR="006354D2" w:rsidRPr="00051829" w:rsidRDefault="006354D2" w:rsidP="00011BA9">
      <w:pPr>
        <w:pStyle w:val="ac"/>
        <w:numPr>
          <w:ilvl w:val="0"/>
          <w:numId w:val="40"/>
        </w:numPr>
        <w:jc w:val="both"/>
      </w:pPr>
      <w:r w:rsidRPr="00051829">
        <w:t>операции с кодировками, удаленными строками</w:t>
      </w:r>
      <w:r w:rsidR="00011BA9" w:rsidRPr="00051829">
        <w:t>;</w:t>
      </w:r>
    </w:p>
    <w:p w:rsidR="006354D2" w:rsidRPr="00051829" w:rsidRDefault="006354D2" w:rsidP="00011BA9">
      <w:pPr>
        <w:pStyle w:val="ac"/>
        <w:numPr>
          <w:ilvl w:val="0"/>
          <w:numId w:val="40"/>
        </w:numPr>
        <w:jc w:val="both"/>
      </w:pPr>
      <w:r w:rsidRPr="00051829">
        <w:t xml:space="preserve">изменение и добавление данных в </w:t>
      </w:r>
      <w:r w:rsidRPr="00051829">
        <w:rPr>
          <w:lang w:val="en-US"/>
        </w:rPr>
        <w:t>DBF</w:t>
      </w:r>
      <w:r w:rsidRPr="00051829">
        <w:t xml:space="preserve"> таблицах.</w:t>
      </w:r>
    </w:p>
    <w:p w:rsidR="006354D2" w:rsidRPr="00051829" w:rsidRDefault="00011BA9" w:rsidP="00011BA9">
      <w:pPr>
        <w:ind w:firstLine="567"/>
        <w:jc w:val="both"/>
      </w:pPr>
      <w:r w:rsidRPr="00051829">
        <w:t>С</w:t>
      </w:r>
      <w:r w:rsidR="006354D2" w:rsidRPr="00051829">
        <w:t>сылка на сайт программы</w:t>
      </w:r>
      <w:r w:rsidRPr="00051829">
        <w:t xml:space="preserve">: </w:t>
      </w:r>
      <w:r w:rsidR="009B77C7" w:rsidRPr="00051829">
        <w:rPr>
          <w:lang w:val="en-US"/>
        </w:rPr>
        <w:t>http</w:t>
      </w:r>
      <w:r w:rsidR="009B77C7" w:rsidRPr="00051829">
        <w:t>://</w:t>
      </w:r>
      <w:proofErr w:type="spellStart"/>
      <w:r w:rsidR="009B77C7" w:rsidRPr="00051829">
        <w:rPr>
          <w:lang w:val="en-US"/>
        </w:rPr>
        <w:t>orasource</w:t>
      </w:r>
      <w:proofErr w:type="spellEnd"/>
      <w:r w:rsidR="009B77C7" w:rsidRPr="00051829">
        <w:t>.</w:t>
      </w:r>
      <w:proofErr w:type="spellStart"/>
      <w:r w:rsidR="009B77C7" w:rsidRPr="00051829">
        <w:rPr>
          <w:lang w:val="en-US"/>
        </w:rPr>
        <w:t>ru</w:t>
      </w:r>
      <w:proofErr w:type="spellEnd"/>
      <w:r w:rsidR="009B77C7" w:rsidRPr="00051829">
        <w:t>/</w:t>
      </w:r>
      <w:r w:rsidR="009B77C7" w:rsidRPr="00051829">
        <w:rPr>
          <w:lang w:val="en-US"/>
        </w:rPr>
        <w:t>index</w:t>
      </w:r>
      <w:r w:rsidR="009B77C7" w:rsidRPr="00051829">
        <w:t>.</w:t>
      </w:r>
      <w:proofErr w:type="spellStart"/>
      <w:r w:rsidR="009B77C7" w:rsidRPr="00051829">
        <w:rPr>
          <w:lang w:val="en-US"/>
        </w:rPr>
        <w:t>php</w:t>
      </w:r>
      <w:proofErr w:type="spellEnd"/>
      <w:r w:rsidR="009B77C7" w:rsidRPr="00051829">
        <w:t>/</w:t>
      </w:r>
      <w:proofErr w:type="spellStart"/>
      <w:r w:rsidR="009B77C7" w:rsidRPr="00051829">
        <w:rPr>
          <w:lang w:val="en-US"/>
        </w:rPr>
        <w:t>proekty</w:t>
      </w:r>
      <w:proofErr w:type="spellEnd"/>
      <w:r w:rsidR="009B77C7" w:rsidRPr="00051829">
        <w:t>/128-</w:t>
      </w:r>
      <w:proofErr w:type="spellStart"/>
      <w:r w:rsidR="009B77C7" w:rsidRPr="00051829">
        <w:rPr>
          <w:lang w:val="en-US"/>
        </w:rPr>
        <w:t>dbfstudio</w:t>
      </w:r>
      <w:proofErr w:type="spellEnd"/>
    </w:p>
    <w:p w:rsidR="009B77C7" w:rsidRPr="00051829" w:rsidRDefault="009B77C7" w:rsidP="00011BA9">
      <w:pPr>
        <w:ind w:firstLine="567"/>
        <w:jc w:val="both"/>
      </w:pPr>
    </w:p>
    <w:p w:rsidR="009B77C7" w:rsidRPr="00051829" w:rsidRDefault="009B77C7" w:rsidP="009B77C7">
      <w:pPr>
        <w:jc w:val="center"/>
        <w:rPr>
          <w:lang w:val="en-US"/>
        </w:rPr>
      </w:pPr>
      <w:r w:rsidRPr="00051829">
        <w:rPr>
          <w:noProof/>
          <w:lang w:eastAsia="ru-RU"/>
        </w:rPr>
        <w:lastRenderedPageBreak/>
        <w:drawing>
          <wp:inline distT="0" distB="0" distL="0" distR="0">
            <wp:extent cx="5606339" cy="4067910"/>
            <wp:effectExtent l="19050" t="0" r="0" b="0"/>
            <wp:docPr id="15" name="Рисунок 15" descr="главное ок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главное окно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936" cy="407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4D2" w:rsidRPr="00051829" w:rsidRDefault="006354D2" w:rsidP="00011BA9">
      <w:pPr>
        <w:ind w:firstLine="567"/>
        <w:jc w:val="both"/>
      </w:pPr>
    </w:p>
    <w:p w:rsidR="006354D2" w:rsidRPr="00051829" w:rsidRDefault="006354D2" w:rsidP="00011BA9">
      <w:pPr>
        <w:ind w:firstLine="567"/>
        <w:jc w:val="both"/>
      </w:pPr>
    </w:p>
    <w:p w:rsidR="006354D2" w:rsidRPr="00051829" w:rsidRDefault="00CA1656" w:rsidP="00011BA9">
      <w:pPr>
        <w:ind w:firstLine="567"/>
        <w:jc w:val="center"/>
      </w:pPr>
      <w:r w:rsidRPr="00051829">
        <w:t>14.</w:t>
      </w:r>
      <w:r w:rsidR="00011BA9" w:rsidRPr="00051829">
        <w:t xml:space="preserve">4. </w:t>
      </w:r>
      <w:r w:rsidR="006354D2" w:rsidRPr="00051829">
        <w:rPr>
          <w:lang w:val="en-US"/>
        </w:rPr>
        <w:t>ORACLE</w:t>
      </w:r>
    </w:p>
    <w:p w:rsidR="00011BA9" w:rsidRPr="00051829" w:rsidRDefault="00011BA9" w:rsidP="00011BA9">
      <w:pPr>
        <w:ind w:firstLine="567"/>
        <w:jc w:val="both"/>
      </w:pPr>
    </w:p>
    <w:p w:rsidR="006354D2" w:rsidRPr="00051829" w:rsidRDefault="006354D2" w:rsidP="00011BA9">
      <w:pPr>
        <w:ind w:firstLine="567"/>
        <w:jc w:val="both"/>
      </w:pPr>
      <w:r w:rsidRPr="00051829">
        <w:t>Средства разработки и проектирования</w:t>
      </w:r>
      <w:r w:rsidR="003661E7" w:rsidRPr="00051829">
        <w:t xml:space="preserve"> ORACLE (промышленная СУБД)</w:t>
      </w:r>
      <w:r w:rsidRPr="00051829">
        <w:t>:</w:t>
      </w:r>
    </w:p>
    <w:p w:rsidR="006354D2" w:rsidRPr="00051829" w:rsidRDefault="006354D2" w:rsidP="00011BA9">
      <w:pPr>
        <w:pStyle w:val="ac"/>
        <w:numPr>
          <w:ilvl w:val="0"/>
          <w:numId w:val="42"/>
        </w:numPr>
        <w:jc w:val="both"/>
        <w:rPr>
          <w:lang w:val="en-US"/>
        </w:rPr>
      </w:pPr>
      <w:r w:rsidRPr="00051829">
        <w:rPr>
          <w:lang w:val="en-US"/>
        </w:rPr>
        <w:t>PL SQL DEVELOPER</w:t>
      </w:r>
      <w:r w:rsidR="00011BA9" w:rsidRPr="00051829">
        <w:t>;</w:t>
      </w:r>
    </w:p>
    <w:p w:rsidR="006354D2" w:rsidRPr="00051829" w:rsidRDefault="006354D2" w:rsidP="00011BA9">
      <w:pPr>
        <w:pStyle w:val="ac"/>
        <w:numPr>
          <w:ilvl w:val="0"/>
          <w:numId w:val="42"/>
        </w:numPr>
        <w:jc w:val="both"/>
        <w:rPr>
          <w:lang w:val="en-US"/>
        </w:rPr>
      </w:pPr>
      <w:r w:rsidRPr="00051829">
        <w:rPr>
          <w:lang w:val="en-US"/>
        </w:rPr>
        <w:t>TOAD</w:t>
      </w:r>
      <w:r w:rsidR="00011BA9" w:rsidRPr="00051829">
        <w:t>;</w:t>
      </w:r>
    </w:p>
    <w:p w:rsidR="006354D2" w:rsidRPr="00051829" w:rsidRDefault="006354D2" w:rsidP="00011BA9">
      <w:pPr>
        <w:pStyle w:val="ac"/>
        <w:numPr>
          <w:ilvl w:val="0"/>
          <w:numId w:val="42"/>
        </w:numPr>
        <w:jc w:val="both"/>
        <w:rPr>
          <w:lang w:val="en-US"/>
        </w:rPr>
      </w:pPr>
      <w:r w:rsidRPr="00051829">
        <w:rPr>
          <w:lang w:val="en-US"/>
        </w:rPr>
        <w:t>SQL NAVIGATOR</w:t>
      </w:r>
      <w:r w:rsidR="00011BA9" w:rsidRPr="00051829">
        <w:t>;</w:t>
      </w:r>
    </w:p>
    <w:p w:rsidR="006354D2" w:rsidRPr="00051829" w:rsidRDefault="006354D2" w:rsidP="00011BA9">
      <w:pPr>
        <w:pStyle w:val="ac"/>
        <w:numPr>
          <w:ilvl w:val="0"/>
          <w:numId w:val="42"/>
        </w:numPr>
        <w:jc w:val="both"/>
        <w:rPr>
          <w:lang w:val="en-US"/>
        </w:rPr>
      </w:pPr>
      <w:proofErr w:type="spellStart"/>
      <w:r w:rsidRPr="00051829">
        <w:rPr>
          <w:lang w:val="en-US"/>
        </w:rPr>
        <w:t>OraPowerTools</w:t>
      </w:r>
      <w:proofErr w:type="spellEnd"/>
      <w:r w:rsidR="00011BA9" w:rsidRPr="00051829">
        <w:t>;</w:t>
      </w:r>
    </w:p>
    <w:p w:rsidR="006354D2" w:rsidRPr="00051829" w:rsidRDefault="006354D2" w:rsidP="00011BA9">
      <w:pPr>
        <w:pStyle w:val="ac"/>
        <w:numPr>
          <w:ilvl w:val="0"/>
          <w:numId w:val="42"/>
        </w:numPr>
        <w:jc w:val="both"/>
        <w:rPr>
          <w:lang w:val="en-US"/>
        </w:rPr>
      </w:pPr>
      <w:proofErr w:type="spellStart"/>
      <w:r w:rsidRPr="00051829">
        <w:rPr>
          <w:lang w:val="en-US"/>
        </w:rPr>
        <w:t>Unicenter</w:t>
      </w:r>
      <w:proofErr w:type="spellEnd"/>
      <w:r w:rsidRPr="00051829">
        <w:rPr>
          <w:lang w:val="en-US"/>
        </w:rPr>
        <w:t xml:space="preserve"> Database Management (Computer Associates)</w:t>
      </w:r>
      <w:r w:rsidR="00011BA9" w:rsidRPr="00051829">
        <w:rPr>
          <w:lang w:val="en-US"/>
        </w:rPr>
        <w:t>;</w:t>
      </w:r>
    </w:p>
    <w:p w:rsidR="006354D2" w:rsidRPr="00051829" w:rsidRDefault="006354D2" w:rsidP="00011BA9">
      <w:pPr>
        <w:pStyle w:val="ac"/>
        <w:numPr>
          <w:ilvl w:val="0"/>
          <w:numId w:val="42"/>
        </w:numPr>
        <w:jc w:val="both"/>
        <w:rPr>
          <w:lang w:val="en-US"/>
        </w:rPr>
      </w:pPr>
      <w:r w:rsidRPr="00051829">
        <w:rPr>
          <w:lang w:val="en-US"/>
        </w:rPr>
        <w:t>SQL Programmer for Oracle (BMC Software)</w:t>
      </w:r>
      <w:r w:rsidR="00011BA9" w:rsidRPr="00051829">
        <w:rPr>
          <w:lang w:val="en-US"/>
        </w:rPr>
        <w:t>;</w:t>
      </w:r>
    </w:p>
    <w:p w:rsidR="006354D2" w:rsidRPr="00051829" w:rsidRDefault="006354D2" w:rsidP="00011BA9">
      <w:pPr>
        <w:pStyle w:val="ac"/>
        <w:numPr>
          <w:ilvl w:val="0"/>
          <w:numId w:val="42"/>
        </w:numPr>
        <w:jc w:val="both"/>
        <w:rPr>
          <w:lang w:val="en-US"/>
        </w:rPr>
      </w:pPr>
      <w:r w:rsidRPr="00051829">
        <w:rPr>
          <w:lang w:val="en-US"/>
        </w:rPr>
        <w:t>Expediter/SQL (Compuware)</w:t>
      </w:r>
      <w:r w:rsidR="00011BA9" w:rsidRPr="00051829">
        <w:t>;</w:t>
      </w:r>
    </w:p>
    <w:p w:rsidR="006354D2" w:rsidRPr="00051829" w:rsidRDefault="006354D2" w:rsidP="00011BA9">
      <w:pPr>
        <w:pStyle w:val="ac"/>
        <w:numPr>
          <w:ilvl w:val="0"/>
          <w:numId w:val="42"/>
        </w:numPr>
        <w:jc w:val="both"/>
        <w:rPr>
          <w:lang w:val="en-US"/>
        </w:rPr>
      </w:pPr>
      <w:proofErr w:type="spellStart"/>
      <w:r w:rsidRPr="00051829">
        <w:rPr>
          <w:lang w:val="en-US"/>
        </w:rPr>
        <w:t>RapidSQL</w:t>
      </w:r>
      <w:proofErr w:type="spellEnd"/>
      <w:r w:rsidRPr="00051829">
        <w:rPr>
          <w:lang w:val="en-US"/>
        </w:rPr>
        <w:t xml:space="preserve"> (Embarcadero)</w:t>
      </w:r>
      <w:r w:rsidR="00011BA9" w:rsidRPr="00051829">
        <w:t>;</w:t>
      </w:r>
    </w:p>
    <w:p w:rsidR="006354D2" w:rsidRPr="00051829" w:rsidRDefault="006354D2" w:rsidP="00011BA9">
      <w:pPr>
        <w:pStyle w:val="ac"/>
        <w:ind w:left="1287"/>
        <w:jc w:val="both"/>
      </w:pPr>
      <w:r w:rsidRPr="00051829">
        <w:t xml:space="preserve">для ОС </w:t>
      </w:r>
      <w:r w:rsidRPr="00051829">
        <w:rPr>
          <w:lang w:val="en-US"/>
        </w:rPr>
        <w:t>Linux</w:t>
      </w:r>
      <w:r w:rsidR="00011BA9" w:rsidRPr="00051829">
        <w:t>:</w:t>
      </w:r>
    </w:p>
    <w:p w:rsidR="006354D2" w:rsidRPr="00051829" w:rsidRDefault="006354D2" w:rsidP="00011BA9">
      <w:pPr>
        <w:pStyle w:val="ac"/>
        <w:numPr>
          <w:ilvl w:val="0"/>
          <w:numId w:val="42"/>
        </w:numPr>
        <w:jc w:val="both"/>
      </w:pPr>
      <w:proofErr w:type="spellStart"/>
      <w:r w:rsidRPr="00051829">
        <w:rPr>
          <w:lang w:val="en-US"/>
        </w:rPr>
        <w:t>Procedit</w:t>
      </w:r>
      <w:proofErr w:type="spellEnd"/>
      <w:r w:rsidRPr="00051829">
        <w:t xml:space="preserve"> (</w:t>
      </w:r>
      <w:proofErr w:type="spellStart"/>
      <w:r w:rsidRPr="00051829">
        <w:rPr>
          <w:lang w:val="en-US"/>
        </w:rPr>
        <w:t>OraSoft</w:t>
      </w:r>
      <w:proofErr w:type="spellEnd"/>
      <w:r w:rsidRPr="00051829">
        <w:t>)</w:t>
      </w:r>
      <w:r w:rsidR="00011BA9" w:rsidRPr="00051829">
        <w:t>;</w:t>
      </w:r>
    </w:p>
    <w:p w:rsidR="006354D2" w:rsidRPr="00051829" w:rsidRDefault="006354D2" w:rsidP="00011BA9">
      <w:pPr>
        <w:pStyle w:val="ac"/>
        <w:numPr>
          <w:ilvl w:val="0"/>
          <w:numId w:val="42"/>
        </w:numPr>
        <w:jc w:val="both"/>
      </w:pPr>
      <w:r w:rsidRPr="00051829">
        <w:rPr>
          <w:lang w:val="en-US"/>
        </w:rPr>
        <w:t>KORA</w:t>
      </w:r>
      <w:r w:rsidRPr="00051829">
        <w:t xml:space="preserve"> (</w:t>
      </w:r>
      <w:proofErr w:type="spellStart"/>
      <w:r w:rsidRPr="00051829">
        <w:rPr>
          <w:lang w:val="en-US"/>
        </w:rPr>
        <w:t>Ullrich</w:t>
      </w:r>
      <w:proofErr w:type="spellEnd"/>
      <w:r w:rsidRPr="00051829">
        <w:t xml:space="preserve"> </w:t>
      </w:r>
      <w:r w:rsidRPr="00051829">
        <w:rPr>
          <w:lang w:val="en-US"/>
        </w:rPr>
        <w:t>Wagner</w:t>
      </w:r>
      <w:r w:rsidRPr="00051829">
        <w:t>)</w:t>
      </w:r>
      <w:r w:rsidR="00011BA9" w:rsidRPr="00051829">
        <w:t>.</w:t>
      </w:r>
    </w:p>
    <w:p w:rsidR="006354D2" w:rsidRPr="00051829" w:rsidRDefault="006354D2" w:rsidP="00011BA9">
      <w:pPr>
        <w:ind w:firstLine="567"/>
        <w:jc w:val="both"/>
      </w:pPr>
    </w:p>
    <w:p w:rsidR="00011BA9" w:rsidRPr="00051829" w:rsidRDefault="00011BA9" w:rsidP="00011BA9">
      <w:pPr>
        <w:ind w:firstLine="567"/>
        <w:jc w:val="center"/>
      </w:pPr>
    </w:p>
    <w:p w:rsidR="006354D2" w:rsidRPr="00051829" w:rsidRDefault="00CA1656" w:rsidP="00011BA9">
      <w:pPr>
        <w:ind w:firstLine="567"/>
        <w:jc w:val="center"/>
      </w:pPr>
      <w:r w:rsidRPr="00051829">
        <w:t>14.</w:t>
      </w:r>
      <w:r w:rsidR="00011BA9" w:rsidRPr="00051829">
        <w:t xml:space="preserve">5. </w:t>
      </w:r>
      <w:r w:rsidR="006354D2" w:rsidRPr="00051829">
        <w:rPr>
          <w:lang w:val="en-US"/>
        </w:rPr>
        <w:t>MS</w:t>
      </w:r>
      <w:r w:rsidR="006354D2" w:rsidRPr="00051829">
        <w:t xml:space="preserve"> </w:t>
      </w:r>
      <w:r w:rsidR="006354D2" w:rsidRPr="00051829">
        <w:rPr>
          <w:lang w:val="en-US"/>
        </w:rPr>
        <w:t>SQL</w:t>
      </w:r>
      <w:r w:rsidR="006354D2" w:rsidRPr="00051829">
        <w:t xml:space="preserve"> </w:t>
      </w:r>
      <w:r w:rsidR="006354D2" w:rsidRPr="00051829">
        <w:rPr>
          <w:lang w:val="en-US"/>
        </w:rPr>
        <w:t>SERVER</w:t>
      </w:r>
    </w:p>
    <w:p w:rsidR="00011BA9" w:rsidRPr="00051829" w:rsidRDefault="00011BA9" w:rsidP="00011BA9">
      <w:pPr>
        <w:ind w:firstLine="567"/>
        <w:jc w:val="both"/>
      </w:pPr>
    </w:p>
    <w:p w:rsidR="006354D2" w:rsidRPr="00051829" w:rsidRDefault="003661E7" w:rsidP="00011BA9">
      <w:pPr>
        <w:ind w:firstLine="567"/>
        <w:jc w:val="both"/>
      </w:pPr>
      <w:r w:rsidRPr="00051829">
        <w:rPr>
          <w:lang w:val="en-US"/>
        </w:rPr>
        <w:t>MS</w:t>
      </w:r>
      <w:r w:rsidRPr="00051829">
        <w:t xml:space="preserve"> </w:t>
      </w:r>
      <w:r w:rsidRPr="00051829">
        <w:rPr>
          <w:lang w:val="en-US"/>
        </w:rPr>
        <w:t>SQL</w:t>
      </w:r>
      <w:r w:rsidRPr="00051829">
        <w:t xml:space="preserve"> </w:t>
      </w:r>
      <w:r w:rsidRPr="00051829">
        <w:rPr>
          <w:lang w:val="en-US"/>
        </w:rPr>
        <w:t>SERVER</w:t>
      </w:r>
      <w:r w:rsidRPr="00051829">
        <w:t xml:space="preserve"> - это п</w:t>
      </w:r>
      <w:r w:rsidR="006354D2" w:rsidRPr="00051829">
        <w:t>ромышленная СУБД</w:t>
      </w:r>
      <w:r w:rsidR="004A3AFA" w:rsidRPr="00051829">
        <w:t xml:space="preserve">. </w:t>
      </w:r>
      <w:r w:rsidR="006354D2" w:rsidRPr="00051829">
        <w:t xml:space="preserve">В состав </w:t>
      </w:r>
      <w:r w:rsidRPr="00051829">
        <w:t xml:space="preserve">ее </w:t>
      </w:r>
      <w:r w:rsidR="006354D2" w:rsidRPr="00051829">
        <w:t>различных версий входят качественные инструменты для работы с запросами и администрирования и разработки схем данных</w:t>
      </w:r>
      <w:r w:rsidR="004A3AFA" w:rsidRPr="00051829">
        <w:t xml:space="preserve">, </w:t>
      </w:r>
      <w:r w:rsidR="006354D2" w:rsidRPr="00051829">
        <w:t>но хотел</w:t>
      </w:r>
      <w:r w:rsidR="004A3AFA" w:rsidRPr="00051829">
        <w:t xml:space="preserve">ось бы </w:t>
      </w:r>
      <w:r w:rsidR="006354D2" w:rsidRPr="00051829">
        <w:t>обратить внимание на сторонний софт</w:t>
      </w:r>
      <w:r w:rsidR="004A3AFA" w:rsidRPr="00051829">
        <w:t xml:space="preserve">: </w:t>
      </w:r>
      <w:proofErr w:type="spellStart"/>
      <w:r w:rsidR="006354D2" w:rsidRPr="00051829">
        <w:rPr>
          <w:lang w:val="en-US"/>
        </w:rPr>
        <w:t>dbForge</w:t>
      </w:r>
      <w:proofErr w:type="spellEnd"/>
      <w:r w:rsidR="006354D2" w:rsidRPr="00051829">
        <w:t xml:space="preserve"> </w:t>
      </w:r>
      <w:r w:rsidR="006354D2" w:rsidRPr="00051829">
        <w:rPr>
          <w:lang w:val="en-US"/>
        </w:rPr>
        <w:t>Studio</w:t>
      </w:r>
      <w:r w:rsidR="006354D2" w:rsidRPr="00051829">
        <w:t xml:space="preserve"> </w:t>
      </w:r>
      <w:r w:rsidR="006354D2" w:rsidRPr="00051829">
        <w:rPr>
          <w:lang w:val="en-US"/>
        </w:rPr>
        <w:t>for</w:t>
      </w:r>
      <w:r w:rsidR="006354D2" w:rsidRPr="00051829">
        <w:t xml:space="preserve"> </w:t>
      </w:r>
      <w:r w:rsidR="006354D2" w:rsidRPr="00051829">
        <w:rPr>
          <w:lang w:val="en-US"/>
        </w:rPr>
        <w:t>SQL</w:t>
      </w:r>
      <w:r w:rsidR="006354D2" w:rsidRPr="00051829">
        <w:t xml:space="preserve"> </w:t>
      </w:r>
      <w:r w:rsidR="006354D2" w:rsidRPr="00051829">
        <w:rPr>
          <w:lang w:val="en-US"/>
        </w:rPr>
        <w:t>Server</w:t>
      </w:r>
      <w:r w:rsidR="004A3AFA" w:rsidRPr="00051829">
        <w:t>.</w:t>
      </w:r>
    </w:p>
    <w:p w:rsidR="006354D2" w:rsidRPr="00051829" w:rsidRDefault="006354D2" w:rsidP="00011BA9">
      <w:pPr>
        <w:ind w:firstLine="567"/>
        <w:jc w:val="both"/>
        <w:rPr>
          <w:lang w:val="en-US"/>
        </w:rPr>
      </w:pPr>
      <w:proofErr w:type="spellStart"/>
      <w:proofErr w:type="gramStart"/>
      <w:r w:rsidRPr="00051829">
        <w:rPr>
          <w:lang w:val="en-US"/>
        </w:rPr>
        <w:t>dbForge</w:t>
      </w:r>
      <w:proofErr w:type="spellEnd"/>
      <w:proofErr w:type="gramEnd"/>
      <w:r w:rsidRPr="00051829">
        <w:rPr>
          <w:lang w:val="en-US"/>
        </w:rPr>
        <w:t xml:space="preserve"> Studio for SQL Server </w:t>
      </w:r>
      <w:r w:rsidR="003661E7" w:rsidRPr="00051829">
        <w:t>позволяет</w:t>
      </w:r>
      <w:r w:rsidR="004A3AFA" w:rsidRPr="00051829">
        <w:rPr>
          <w:lang w:val="en-US"/>
        </w:rPr>
        <w:t>:</w:t>
      </w:r>
    </w:p>
    <w:p w:rsidR="006354D2" w:rsidRPr="00051829" w:rsidRDefault="006354D2" w:rsidP="004A3AFA">
      <w:pPr>
        <w:pStyle w:val="ac"/>
        <w:numPr>
          <w:ilvl w:val="0"/>
          <w:numId w:val="42"/>
        </w:numPr>
        <w:jc w:val="both"/>
      </w:pPr>
      <w:r w:rsidRPr="00051829">
        <w:t xml:space="preserve">ускоренное написание </w:t>
      </w:r>
      <w:r w:rsidRPr="00051829">
        <w:rPr>
          <w:lang w:val="en-US"/>
        </w:rPr>
        <w:t>SQL</w:t>
      </w:r>
      <w:r w:rsidRPr="00051829">
        <w:t xml:space="preserve">-кода в комфортной среде создания </w:t>
      </w:r>
      <w:proofErr w:type="spellStart"/>
      <w:r w:rsidRPr="00051829">
        <w:t>скриптов</w:t>
      </w:r>
      <w:proofErr w:type="spellEnd"/>
      <w:r w:rsidR="004A3AFA" w:rsidRPr="00051829">
        <w:t>;</w:t>
      </w:r>
    </w:p>
    <w:p w:rsidR="006354D2" w:rsidRPr="00051829" w:rsidRDefault="006354D2" w:rsidP="004A3AFA">
      <w:pPr>
        <w:pStyle w:val="ac"/>
        <w:numPr>
          <w:ilvl w:val="0"/>
          <w:numId w:val="42"/>
        </w:numPr>
        <w:jc w:val="both"/>
      </w:pPr>
      <w:r w:rsidRPr="00051829">
        <w:t>создавать и пересоздавать таблицы без потери данных</w:t>
      </w:r>
      <w:r w:rsidR="004A3AFA" w:rsidRPr="00051829">
        <w:t>;</w:t>
      </w:r>
    </w:p>
    <w:p w:rsidR="006354D2" w:rsidRPr="00051829" w:rsidRDefault="006354D2" w:rsidP="004A3AFA">
      <w:pPr>
        <w:pStyle w:val="ac"/>
        <w:numPr>
          <w:ilvl w:val="0"/>
          <w:numId w:val="42"/>
        </w:numPr>
        <w:jc w:val="both"/>
      </w:pPr>
      <w:r w:rsidRPr="00051829">
        <w:t>сравнивать базы данных, синхронизировать схемы и данные</w:t>
      </w:r>
      <w:r w:rsidR="004A3AFA" w:rsidRPr="00051829">
        <w:t>;</w:t>
      </w:r>
    </w:p>
    <w:p w:rsidR="006354D2" w:rsidRPr="00051829" w:rsidRDefault="006354D2" w:rsidP="004A3AFA">
      <w:pPr>
        <w:pStyle w:val="ac"/>
        <w:numPr>
          <w:ilvl w:val="0"/>
          <w:numId w:val="42"/>
        </w:numPr>
        <w:jc w:val="both"/>
      </w:pPr>
      <w:r w:rsidRPr="00051829">
        <w:lastRenderedPageBreak/>
        <w:t>анализировать взаимные зависимости объектов при изменении БД со сложной структурой</w:t>
      </w:r>
      <w:r w:rsidR="004A3AFA" w:rsidRPr="00051829">
        <w:t>;</w:t>
      </w:r>
    </w:p>
    <w:p w:rsidR="006354D2" w:rsidRPr="00051829" w:rsidRDefault="006354D2" w:rsidP="004A3AFA">
      <w:pPr>
        <w:pStyle w:val="ac"/>
        <w:numPr>
          <w:ilvl w:val="0"/>
          <w:numId w:val="42"/>
        </w:numPr>
        <w:jc w:val="both"/>
      </w:pPr>
      <w:r w:rsidRPr="00051829">
        <w:t>автоматизировать развертывание баз данных на рабочем сервере</w:t>
      </w:r>
      <w:r w:rsidR="004A3AFA" w:rsidRPr="00051829">
        <w:t>;</w:t>
      </w:r>
    </w:p>
    <w:p w:rsidR="006354D2" w:rsidRPr="00051829" w:rsidRDefault="006354D2" w:rsidP="004A3AFA">
      <w:pPr>
        <w:pStyle w:val="ac"/>
        <w:numPr>
          <w:ilvl w:val="0"/>
          <w:numId w:val="42"/>
        </w:numPr>
        <w:jc w:val="both"/>
      </w:pPr>
      <w:r w:rsidRPr="00051829">
        <w:t>создавать отчеты и автоматизировать их рассылку</w:t>
      </w:r>
      <w:r w:rsidR="004A3AFA" w:rsidRPr="00051829">
        <w:t>;</w:t>
      </w:r>
    </w:p>
    <w:p w:rsidR="006354D2" w:rsidRPr="00051829" w:rsidRDefault="006354D2" w:rsidP="004A3AFA">
      <w:pPr>
        <w:pStyle w:val="ac"/>
        <w:numPr>
          <w:ilvl w:val="0"/>
          <w:numId w:val="42"/>
        </w:numPr>
        <w:jc w:val="both"/>
      </w:pPr>
      <w:r w:rsidRPr="00051829">
        <w:t>быстро и эффективно управлять безопасностью в базах данных</w:t>
      </w:r>
      <w:r w:rsidR="004A3AFA" w:rsidRPr="00051829">
        <w:t>;</w:t>
      </w:r>
    </w:p>
    <w:p w:rsidR="006354D2" w:rsidRPr="00051829" w:rsidRDefault="004A3AFA" w:rsidP="004A3AFA">
      <w:pPr>
        <w:ind w:firstLine="567"/>
        <w:jc w:val="both"/>
      </w:pPr>
      <w:r w:rsidRPr="00051829">
        <w:t>С</w:t>
      </w:r>
      <w:r w:rsidR="006354D2" w:rsidRPr="00051829">
        <w:t>айт программы</w:t>
      </w:r>
      <w:r w:rsidRPr="00051829">
        <w:t xml:space="preserve">: </w:t>
      </w:r>
      <w:r w:rsidR="006354D2" w:rsidRPr="00051829">
        <w:rPr>
          <w:lang w:val="en-US"/>
        </w:rPr>
        <w:t>http</w:t>
      </w:r>
      <w:r w:rsidR="006354D2" w:rsidRPr="00051829">
        <w:t>://</w:t>
      </w:r>
      <w:r w:rsidR="006354D2" w:rsidRPr="00051829">
        <w:rPr>
          <w:lang w:val="en-US"/>
        </w:rPr>
        <w:t>www</w:t>
      </w:r>
      <w:r w:rsidR="006354D2" w:rsidRPr="00051829">
        <w:t>.</w:t>
      </w:r>
      <w:proofErr w:type="spellStart"/>
      <w:r w:rsidR="006354D2" w:rsidRPr="00051829">
        <w:rPr>
          <w:lang w:val="en-US"/>
        </w:rPr>
        <w:t>devart</w:t>
      </w:r>
      <w:proofErr w:type="spellEnd"/>
      <w:r w:rsidR="006354D2" w:rsidRPr="00051829">
        <w:t>.</w:t>
      </w:r>
      <w:r w:rsidR="006354D2" w:rsidRPr="00051829">
        <w:rPr>
          <w:lang w:val="en-US"/>
        </w:rPr>
        <w:t>com</w:t>
      </w:r>
      <w:r w:rsidR="006354D2" w:rsidRPr="00051829">
        <w:t>/</w:t>
      </w:r>
      <w:proofErr w:type="spellStart"/>
      <w:r w:rsidR="006354D2" w:rsidRPr="00051829">
        <w:rPr>
          <w:lang w:val="en-US"/>
        </w:rPr>
        <w:t>ru</w:t>
      </w:r>
      <w:proofErr w:type="spellEnd"/>
      <w:r w:rsidR="006354D2" w:rsidRPr="00051829">
        <w:t>/</w:t>
      </w:r>
      <w:proofErr w:type="spellStart"/>
      <w:r w:rsidR="006354D2" w:rsidRPr="00051829">
        <w:rPr>
          <w:lang w:val="en-US"/>
        </w:rPr>
        <w:t>dbforge</w:t>
      </w:r>
      <w:proofErr w:type="spellEnd"/>
      <w:r w:rsidR="006354D2" w:rsidRPr="00051829">
        <w:t>/</w:t>
      </w:r>
      <w:proofErr w:type="spellStart"/>
      <w:r w:rsidR="006354D2" w:rsidRPr="00051829">
        <w:rPr>
          <w:lang w:val="en-US"/>
        </w:rPr>
        <w:t>sql</w:t>
      </w:r>
      <w:proofErr w:type="spellEnd"/>
      <w:r w:rsidR="006354D2" w:rsidRPr="00051829">
        <w:t>/</w:t>
      </w:r>
      <w:r w:rsidR="006354D2" w:rsidRPr="00051829">
        <w:rPr>
          <w:lang w:val="en-US"/>
        </w:rPr>
        <w:t>studio</w:t>
      </w:r>
      <w:r w:rsidR="006354D2" w:rsidRPr="00051829">
        <w:t>/</w:t>
      </w:r>
    </w:p>
    <w:p w:rsidR="009B77C7" w:rsidRPr="00051829" w:rsidRDefault="009B77C7" w:rsidP="004A3AFA">
      <w:pPr>
        <w:ind w:firstLine="567"/>
        <w:jc w:val="both"/>
      </w:pPr>
    </w:p>
    <w:p w:rsidR="009B77C7" w:rsidRPr="00051829" w:rsidRDefault="009B77C7" w:rsidP="009B77C7">
      <w:pPr>
        <w:jc w:val="center"/>
        <w:rPr>
          <w:lang w:val="en-US"/>
        </w:rPr>
      </w:pPr>
      <w:r w:rsidRPr="00051829">
        <w:rPr>
          <w:noProof/>
          <w:lang w:eastAsia="ru-RU"/>
        </w:rPr>
        <w:drawing>
          <wp:inline distT="0" distB="0" distL="0" distR="0">
            <wp:extent cx="5275325" cy="3957524"/>
            <wp:effectExtent l="19050" t="0" r="1525" b="0"/>
            <wp:docPr id="18" name="Рисунок 18" descr="http://softbesplatno.net/uploads/posts/2014-08/1407862772_dbforge-studio-for-sql-server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softbesplatno.net/uploads/posts/2014-08/1407862772_dbforge-studio-for-sql-server-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869" cy="3957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4D2" w:rsidRPr="00051829" w:rsidRDefault="006354D2" w:rsidP="00011BA9">
      <w:pPr>
        <w:ind w:firstLine="567"/>
        <w:jc w:val="both"/>
        <w:rPr>
          <w:lang w:val="en-US"/>
        </w:rPr>
      </w:pPr>
    </w:p>
    <w:p w:rsidR="009B77C7" w:rsidRPr="00051829" w:rsidRDefault="009B77C7" w:rsidP="00011BA9">
      <w:pPr>
        <w:ind w:firstLine="567"/>
        <w:jc w:val="both"/>
        <w:rPr>
          <w:lang w:val="en-US"/>
        </w:rPr>
      </w:pPr>
    </w:p>
    <w:p w:rsidR="006354D2" w:rsidRPr="00051829" w:rsidRDefault="00CA1656" w:rsidP="004A3AFA">
      <w:pPr>
        <w:ind w:firstLine="567"/>
        <w:jc w:val="center"/>
        <w:rPr>
          <w:lang w:val="en-US"/>
        </w:rPr>
      </w:pPr>
      <w:r w:rsidRPr="00051829">
        <w:rPr>
          <w:lang w:val="en-US"/>
        </w:rPr>
        <w:t>14.</w:t>
      </w:r>
      <w:r w:rsidR="004A3AFA" w:rsidRPr="00051829">
        <w:rPr>
          <w:lang w:val="en-US"/>
        </w:rPr>
        <w:t xml:space="preserve">6. </w:t>
      </w:r>
      <w:r w:rsidR="006354D2" w:rsidRPr="00051829">
        <w:rPr>
          <w:lang w:val="en-US"/>
        </w:rPr>
        <w:t>FIREBIRD/INTERBASE</w:t>
      </w:r>
    </w:p>
    <w:p w:rsidR="004A3AFA" w:rsidRPr="00051829" w:rsidRDefault="004A3AFA" w:rsidP="00011BA9">
      <w:pPr>
        <w:ind w:firstLine="567"/>
        <w:jc w:val="both"/>
        <w:rPr>
          <w:lang w:val="en-US"/>
        </w:rPr>
      </w:pPr>
    </w:p>
    <w:p w:rsidR="006354D2" w:rsidRPr="00051829" w:rsidRDefault="006354D2" w:rsidP="00011BA9">
      <w:pPr>
        <w:ind w:firstLine="567"/>
        <w:jc w:val="both"/>
        <w:rPr>
          <w:lang w:val="en-US"/>
        </w:rPr>
      </w:pPr>
      <w:r w:rsidRPr="00051829">
        <w:t>Промышленная</w:t>
      </w:r>
      <w:r w:rsidRPr="00051829">
        <w:rPr>
          <w:lang w:val="en-US"/>
        </w:rPr>
        <w:t xml:space="preserve"> </w:t>
      </w:r>
      <w:r w:rsidRPr="00051829">
        <w:t>СУБД</w:t>
      </w:r>
      <w:r w:rsidRPr="00051829">
        <w:rPr>
          <w:lang w:val="en-US"/>
        </w:rPr>
        <w:t xml:space="preserve">, </w:t>
      </w:r>
      <w:r w:rsidRPr="00051829">
        <w:t>менее</w:t>
      </w:r>
      <w:r w:rsidRPr="00051829">
        <w:rPr>
          <w:lang w:val="en-US"/>
        </w:rPr>
        <w:t xml:space="preserve"> </w:t>
      </w:r>
      <w:r w:rsidR="003661E7" w:rsidRPr="00051829">
        <w:t>популярна</w:t>
      </w:r>
      <w:r w:rsidR="003661E7" w:rsidRPr="00051829">
        <w:rPr>
          <w:lang w:val="en-US"/>
        </w:rPr>
        <w:t>,</w:t>
      </w:r>
      <w:r w:rsidRPr="00051829">
        <w:rPr>
          <w:lang w:val="en-US"/>
        </w:rPr>
        <w:t xml:space="preserve"> </w:t>
      </w:r>
      <w:r w:rsidRPr="00051829">
        <w:t>чем</w:t>
      </w:r>
      <w:r w:rsidRPr="00051829">
        <w:rPr>
          <w:lang w:val="en-US"/>
        </w:rPr>
        <w:t xml:space="preserve"> ORACLE </w:t>
      </w:r>
      <w:r w:rsidRPr="00051829">
        <w:t>и</w:t>
      </w:r>
      <w:r w:rsidRPr="00051829">
        <w:rPr>
          <w:lang w:val="en-US"/>
        </w:rPr>
        <w:t xml:space="preserve"> MS SQL SERVER, </w:t>
      </w:r>
      <w:r w:rsidR="004A3AFA" w:rsidRPr="00051829">
        <w:t>входила</w:t>
      </w:r>
      <w:r w:rsidRPr="00051829">
        <w:rPr>
          <w:lang w:val="en-US"/>
        </w:rPr>
        <w:t xml:space="preserve"> </w:t>
      </w:r>
      <w:r w:rsidRPr="00051829">
        <w:t>в</w:t>
      </w:r>
      <w:r w:rsidRPr="00051829">
        <w:rPr>
          <w:lang w:val="en-US"/>
        </w:rPr>
        <w:t xml:space="preserve"> </w:t>
      </w:r>
      <w:r w:rsidRPr="00051829">
        <w:t>поставку</w:t>
      </w:r>
      <w:r w:rsidRPr="00051829">
        <w:rPr>
          <w:lang w:val="en-US"/>
        </w:rPr>
        <w:t xml:space="preserve"> Borland Delphi</w:t>
      </w:r>
      <w:r w:rsidR="004A3AFA" w:rsidRPr="00051829">
        <w:rPr>
          <w:lang w:val="en-US"/>
        </w:rPr>
        <w:t>.</w:t>
      </w:r>
    </w:p>
    <w:p w:rsidR="006354D2" w:rsidRPr="00051829" w:rsidRDefault="006354D2" w:rsidP="00011BA9">
      <w:pPr>
        <w:ind w:firstLine="567"/>
        <w:jc w:val="both"/>
      </w:pPr>
      <w:proofErr w:type="gramStart"/>
      <w:r w:rsidRPr="00051829">
        <w:rPr>
          <w:lang w:val="en-US"/>
        </w:rPr>
        <w:t>IB</w:t>
      </w:r>
      <w:r w:rsidRPr="00051829">
        <w:t xml:space="preserve"> </w:t>
      </w:r>
      <w:r w:rsidRPr="00051829">
        <w:rPr>
          <w:lang w:val="en-US"/>
        </w:rPr>
        <w:t>EXPERT</w:t>
      </w:r>
      <w:r w:rsidR="004A3AFA" w:rsidRPr="00051829">
        <w:t>.</w:t>
      </w:r>
      <w:proofErr w:type="gramEnd"/>
      <w:r w:rsidR="004A3AFA" w:rsidRPr="00051829">
        <w:t xml:space="preserve"> Это </w:t>
      </w:r>
      <w:r w:rsidRPr="00051829">
        <w:rPr>
          <w:lang w:val="en-US"/>
        </w:rPr>
        <w:t>GUI</w:t>
      </w:r>
      <w:r w:rsidRPr="00051829">
        <w:t xml:space="preserve">-оболочка, предназначенная для разработки и администрирования баз данных </w:t>
      </w:r>
      <w:proofErr w:type="spellStart"/>
      <w:r w:rsidRPr="00051829">
        <w:rPr>
          <w:lang w:val="en-US"/>
        </w:rPr>
        <w:t>InterBase</w:t>
      </w:r>
      <w:proofErr w:type="spellEnd"/>
      <w:r w:rsidRPr="00051829">
        <w:t xml:space="preserve"> и </w:t>
      </w:r>
      <w:r w:rsidRPr="00051829">
        <w:rPr>
          <w:lang w:val="en-US"/>
        </w:rPr>
        <w:t>Firebird</w:t>
      </w:r>
      <w:r w:rsidRPr="00051829">
        <w:t>, а также для выбора и изменения данных, хранящихся в базах.</w:t>
      </w:r>
    </w:p>
    <w:p w:rsidR="006354D2" w:rsidRPr="00051829" w:rsidRDefault="006354D2" w:rsidP="00011BA9">
      <w:pPr>
        <w:ind w:firstLine="567"/>
        <w:jc w:val="both"/>
      </w:pPr>
      <w:r w:rsidRPr="00051829">
        <w:t>Возможности</w:t>
      </w:r>
      <w:r w:rsidR="004A3AFA" w:rsidRPr="00051829">
        <w:t>:</w:t>
      </w:r>
    </w:p>
    <w:p w:rsidR="006354D2" w:rsidRPr="00051829" w:rsidRDefault="006354D2" w:rsidP="004A3AFA">
      <w:pPr>
        <w:pStyle w:val="ac"/>
        <w:numPr>
          <w:ilvl w:val="0"/>
          <w:numId w:val="42"/>
        </w:numPr>
        <w:jc w:val="both"/>
      </w:pPr>
      <w:r w:rsidRPr="00051829">
        <w:t xml:space="preserve">поддержка </w:t>
      </w:r>
      <w:proofErr w:type="spellStart"/>
      <w:r w:rsidRPr="00051829">
        <w:rPr>
          <w:lang w:val="en-US"/>
        </w:rPr>
        <w:t>InterBase</w:t>
      </w:r>
      <w:proofErr w:type="spellEnd"/>
      <w:r w:rsidRPr="00051829">
        <w:t xml:space="preserve"> версий 4.х, 5.х, 6.х, 7.х; </w:t>
      </w:r>
      <w:r w:rsidRPr="00051829">
        <w:rPr>
          <w:lang w:val="en-US"/>
        </w:rPr>
        <w:t>Firebird</w:t>
      </w:r>
      <w:r w:rsidRPr="00051829">
        <w:t xml:space="preserve"> 1.х, 2.</w:t>
      </w:r>
      <w:r w:rsidRPr="00051829">
        <w:rPr>
          <w:lang w:val="en-US"/>
        </w:rPr>
        <w:t>x</w:t>
      </w:r>
      <w:r w:rsidRPr="00051829">
        <w:t xml:space="preserve">; </w:t>
      </w:r>
      <w:proofErr w:type="spellStart"/>
      <w:r w:rsidRPr="00051829">
        <w:rPr>
          <w:lang w:val="en-US"/>
        </w:rPr>
        <w:t>Yaffil</w:t>
      </w:r>
      <w:proofErr w:type="spellEnd"/>
      <w:r w:rsidRPr="00051829">
        <w:t xml:space="preserve"> 1.х;</w:t>
      </w:r>
    </w:p>
    <w:p w:rsidR="006354D2" w:rsidRPr="00051829" w:rsidRDefault="006354D2" w:rsidP="004A3AFA">
      <w:pPr>
        <w:pStyle w:val="ac"/>
        <w:numPr>
          <w:ilvl w:val="0"/>
          <w:numId w:val="42"/>
        </w:numPr>
        <w:jc w:val="both"/>
      </w:pPr>
      <w:r w:rsidRPr="00051829">
        <w:t>отдельные редакторы для всех объектов БД с синтаксической подсветкой;</w:t>
      </w:r>
    </w:p>
    <w:p w:rsidR="006354D2" w:rsidRPr="00051829" w:rsidRDefault="006354D2" w:rsidP="004A3AFA">
      <w:pPr>
        <w:pStyle w:val="ac"/>
        <w:numPr>
          <w:ilvl w:val="0"/>
          <w:numId w:val="42"/>
        </w:numPr>
        <w:jc w:val="both"/>
      </w:pPr>
      <w:r w:rsidRPr="00051829">
        <w:t xml:space="preserve">мощный </w:t>
      </w:r>
      <w:r w:rsidRPr="00051829">
        <w:rPr>
          <w:lang w:val="en-US"/>
        </w:rPr>
        <w:t>SQL</w:t>
      </w:r>
      <w:r w:rsidRPr="00051829">
        <w:t xml:space="preserve"> редактор с историей запросов и возможностью фонового выполнения запросов;</w:t>
      </w:r>
    </w:p>
    <w:p w:rsidR="006354D2" w:rsidRPr="00051829" w:rsidRDefault="006354D2" w:rsidP="004A3AFA">
      <w:pPr>
        <w:pStyle w:val="ac"/>
        <w:numPr>
          <w:ilvl w:val="0"/>
          <w:numId w:val="42"/>
        </w:numPr>
        <w:jc w:val="both"/>
      </w:pPr>
      <w:proofErr w:type="spellStart"/>
      <w:r w:rsidRPr="00051829">
        <w:t>автозавершение</w:t>
      </w:r>
      <w:proofErr w:type="spellEnd"/>
      <w:r w:rsidRPr="00051829">
        <w:t xml:space="preserve"> кода </w:t>
      </w:r>
      <w:r w:rsidRPr="00051829">
        <w:rPr>
          <w:lang w:val="en-US"/>
        </w:rPr>
        <w:t>SQL</w:t>
      </w:r>
      <w:r w:rsidRPr="00051829">
        <w:t xml:space="preserve"> (название таблиц, полей, и т.п.)</w:t>
      </w:r>
    </w:p>
    <w:p w:rsidR="006354D2" w:rsidRPr="00051829" w:rsidRDefault="006354D2" w:rsidP="004A3AFA">
      <w:pPr>
        <w:pStyle w:val="ac"/>
        <w:numPr>
          <w:ilvl w:val="0"/>
          <w:numId w:val="42"/>
        </w:numPr>
        <w:jc w:val="both"/>
      </w:pPr>
      <w:r w:rsidRPr="00051829">
        <w:t>отладчик хранимых процедур и триггеров;</w:t>
      </w:r>
    </w:p>
    <w:p w:rsidR="006354D2" w:rsidRPr="00051829" w:rsidRDefault="006354D2" w:rsidP="004A3AFA">
      <w:pPr>
        <w:pStyle w:val="ac"/>
        <w:numPr>
          <w:ilvl w:val="0"/>
          <w:numId w:val="42"/>
        </w:numPr>
        <w:jc w:val="both"/>
      </w:pPr>
      <w:r w:rsidRPr="00051829">
        <w:t>поиск в метаданных;</w:t>
      </w:r>
    </w:p>
    <w:p w:rsidR="006354D2" w:rsidRPr="00051829" w:rsidRDefault="006354D2" w:rsidP="004A3AFA">
      <w:pPr>
        <w:pStyle w:val="ac"/>
        <w:numPr>
          <w:ilvl w:val="0"/>
          <w:numId w:val="42"/>
        </w:numPr>
        <w:jc w:val="both"/>
      </w:pPr>
      <w:r w:rsidRPr="00051829">
        <w:t>полное и частичное извлечение данных и метаданных;</w:t>
      </w:r>
    </w:p>
    <w:p w:rsidR="006354D2" w:rsidRPr="00051829" w:rsidRDefault="006354D2" w:rsidP="004A3AFA">
      <w:pPr>
        <w:pStyle w:val="ac"/>
        <w:numPr>
          <w:ilvl w:val="0"/>
          <w:numId w:val="42"/>
        </w:numPr>
        <w:jc w:val="both"/>
      </w:pPr>
      <w:r w:rsidRPr="00051829">
        <w:t>анализатор зависимостей объектов баз данных;</w:t>
      </w:r>
    </w:p>
    <w:p w:rsidR="006354D2" w:rsidRPr="00051829" w:rsidRDefault="006354D2" w:rsidP="004A3AFA">
      <w:pPr>
        <w:pStyle w:val="ac"/>
        <w:numPr>
          <w:ilvl w:val="0"/>
          <w:numId w:val="42"/>
        </w:numPr>
        <w:jc w:val="both"/>
      </w:pPr>
      <w:r w:rsidRPr="00051829">
        <w:t>отчеты по метаданным;</w:t>
      </w:r>
    </w:p>
    <w:p w:rsidR="006354D2" w:rsidRPr="00051829" w:rsidRDefault="006354D2" w:rsidP="004A3AFA">
      <w:pPr>
        <w:pStyle w:val="ac"/>
        <w:numPr>
          <w:ilvl w:val="0"/>
          <w:numId w:val="42"/>
        </w:numPr>
        <w:jc w:val="both"/>
      </w:pPr>
      <w:r w:rsidRPr="00051829">
        <w:t>менеджеры пользователей и пользовательских привилегий;</w:t>
      </w:r>
    </w:p>
    <w:p w:rsidR="006354D2" w:rsidRPr="00051829" w:rsidRDefault="006354D2" w:rsidP="004A3AFA">
      <w:pPr>
        <w:pStyle w:val="ac"/>
        <w:numPr>
          <w:ilvl w:val="0"/>
          <w:numId w:val="42"/>
        </w:numPr>
        <w:jc w:val="both"/>
      </w:pPr>
      <w:r w:rsidRPr="00051829">
        <w:t>экспорт данных в различные форматы.</w:t>
      </w:r>
    </w:p>
    <w:p w:rsidR="006354D2" w:rsidRPr="00051829" w:rsidRDefault="004A3AFA" w:rsidP="004A3AFA">
      <w:pPr>
        <w:ind w:left="927"/>
        <w:jc w:val="both"/>
      </w:pPr>
      <w:r w:rsidRPr="00051829">
        <w:t>С</w:t>
      </w:r>
      <w:r w:rsidR="006354D2" w:rsidRPr="00051829">
        <w:t>сылка на страницу программы</w:t>
      </w:r>
      <w:r w:rsidRPr="00051829">
        <w:t xml:space="preserve">: </w:t>
      </w:r>
      <w:r w:rsidR="006354D2" w:rsidRPr="00051829">
        <w:rPr>
          <w:lang w:val="en-US"/>
        </w:rPr>
        <w:t>http</w:t>
      </w:r>
      <w:r w:rsidR="006354D2" w:rsidRPr="00051829">
        <w:t>://</w:t>
      </w:r>
      <w:proofErr w:type="spellStart"/>
      <w:r w:rsidR="006354D2" w:rsidRPr="00051829">
        <w:rPr>
          <w:lang w:val="en-US"/>
        </w:rPr>
        <w:t>ibexpert</w:t>
      </w:r>
      <w:proofErr w:type="spellEnd"/>
      <w:r w:rsidR="006354D2" w:rsidRPr="00051829">
        <w:t>.</w:t>
      </w:r>
      <w:r w:rsidR="006354D2" w:rsidRPr="00051829">
        <w:rPr>
          <w:lang w:val="en-US"/>
        </w:rPr>
        <w:t>net</w:t>
      </w:r>
      <w:r w:rsidR="006354D2" w:rsidRPr="00051829">
        <w:t>/</w:t>
      </w:r>
      <w:proofErr w:type="spellStart"/>
      <w:r w:rsidR="006354D2" w:rsidRPr="00051829">
        <w:rPr>
          <w:lang w:val="en-US"/>
        </w:rPr>
        <w:t>ibe</w:t>
      </w:r>
      <w:proofErr w:type="spellEnd"/>
      <w:r w:rsidR="006354D2" w:rsidRPr="00051829">
        <w:t>/</w:t>
      </w:r>
    </w:p>
    <w:p w:rsidR="006354D2" w:rsidRPr="00051829" w:rsidRDefault="009B77C7" w:rsidP="009B77C7">
      <w:pPr>
        <w:jc w:val="center"/>
      </w:pPr>
      <w:r w:rsidRPr="00051829">
        <w:rPr>
          <w:noProof/>
          <w:lang w:eastAsia="ru-RU"/>
        </w:rPr>
        <w:lastRenderedPageBreak/>
        <w:drawing>
          <wp:inline distT="0" distB="0" distL="0" distR="0">
            <wp:extent cx="5951488" cy="4016044"/>
            <wp:effectExtent l="19050" t="0" r="0" b="0"/>
            <wp:docPr id="21" name="Рисунок 21" descr="https://1.bp.blogspot.com/-HlxcHdj10Uk/V7ASPBTg2WI/AAAAAAAABuM/NuMlDV4YpD4vU8fAv3x17XcIMXk2xr-PACPcB/s1600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1.bp.blogspot.com/-HlxcHdj10Uk/V7ASPBTg2WI/AAAAAAAABuM/NuMlDV4YpD4vU8fAv3x17XcIMXk2xr-PACPcB/s1600/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763" cy="402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4D2" w:rsidRPr="00051829" w:rsidRDefault="006354D2" w:rsidP="00011BA9">
      <w:pPr>
        <w:ind w:firstLine="567"/>
        <w:jc w:val="both"/>
      </w:pPr>
    </w:p>
    <w:p w:rsidR="009B77C7" w:rsidRPr="00051829" w:rsidRDefault="009B77C7" w:rsidP="004A3AFA">
      <w:pPr>
        <w:ind w:firstLine="567"/>
        <w:jc w:val="center"/>
        <w:rPr>
          <w:lang w:val="en-US"/>
        </w:rPr>
      </w:pPr>
    </w:p>
    <w:p w:rsidR="006354D2" w:rsidRPr="00051829" w:rsidRDefault="00CA1656" w:rsidP="004A3AFA">
      <w:pPr>
        <w:ind w:firstLine="567"/>
        <w:jc w:val="center"/>
      </w:pPr>
      <w:r w:rsidRPr="00051829">
        <w:t>14.</w:t>
      </w:r>
      <w:r w:rsidR="004A3AFA" w:rsidRPr="00051829">
        <w:t xml:space="preserve">7. </w:t>
      </w:r>
      <w:r w:rsidR="006354D2" w:rsidRPr="00051829">
        <w:rPr>
          <w:lang w:val="en-US"/>
        </w:rPr>
        <w:t>DB</w:t>
      </w:r>
      <w:r w:rsidR="006354D2" w:rsidRPr="00051829">
        <w:t>2</w:t>
      </w:r>
    </w:p>
    <w:p w:rsidR="004A3AFA" w:rsidRPr="00051829" w:rsidRDefault="004A3AFA" w:rsidP="004A3AFA">
      <w:pPr>
        <w:ind w:firstLine="567"/>
        <w:jc w:val="both"/>
      </w:pPr>
    </w:p>
    <w:p w:rsidR="006354D2" w:rsidRPr="00051829" w:rsidRDefault="004A3AFA" w:rsidP="00011BA9">
      <w:pPr>
        <w:ind w:firstLine="567"/>
        <w:jc w:val="both"/>
      </w:pPr>
      <w:proofErr w:type="gramStart"/>
      <w:r w:rsidRPr="00051829">
        <w:rPr>
          <w:lang w:val="en-US"/>
        </w:rPr>
        <w:t>DB</w:t>
      </w:r>
      <w:r w:rsidRPr="00051829">
        <w:t xml:space="preserve">2 - крупная промышленная СУБД от компании </w:t>
      </w:r>
      <w:r w:rsidRPr="00051829">
        <w:rPr>
          <w:lang w:val="en-US"/>
        </w:rPr>
        <w:t>IBM</w:t>
      </w:r>
      <w:r w:rsidRPr="00051829">
        <w:t>.</w:t>
      </w:r>
      <w:proofErr w:type="gramEnd"/>
      <w:r w:rsidRPr="00051829">
        <w:t xml:space="preserve"> Инструменты для работы: </w:t>
      </w:r>
      <w:proofErr w:type="gramStart"/>
      <w:r w:rsidR="006354D2" w:rsidRPr="00051829">
        <w:rPr>
          <w:lang w:val="en-US"/>
        </w:rPr>
        <w:t>EMS</w:t>
      </w:r>
      <w:r w:rsidR="006354D2" w:rsidRPr="00051829">
        <w:t xml:space="preserve"> </w:t>
      </w:r>
      <w:r w:rsidR="006354D2" w:rsidRPr="00051829">
        <w:rPr>
          <w:lang w:val="en-US"/>
        </w:rPr>
        <w:t>SQL</w:t>
      </w:r>
      <w:r w:rsidR="006354D2" w:rsidRPr="00051829">
        <w:t xml:space="preserve"> </w:t>
      </w:r>
      <w:r w:rsidR="006354D2" w:rsidRPr="00051829">
        <w:rPr>
          <w:lang w:val="en-US"/>
        </w:rPr>
        <w:t>Manager</w:t>
      </w:r>
      <w:r w:rsidR="006354D2" w:rsidRPr="00051829">
        <w:t xml:space="preserve"> </w:t>
      </w:r>
      <w:r w:rsidR="006354D2" w:rsidRPr="00051829">
        <w:rPr>
          <w:lang w:val="en-US"/>
        </w:rPr>
        <w:t>for</w:t>
      </w:r>
      <w:r w:rsidR="006354D2" w:rsidRPr="00051829">
        <w:t xml:space="preserve"> </w:t>
      </w:r>
      <w:r w:rsidR="006354D2" w:rsidRPr="00051829">
        <w:rPr>
          <w:lang w:val="en-US"/>
        </w:rPr>
        <w:t>DB</w:t>
      </w:r>
      <w:r w:rsidR="006354D2" w:rsidRPr="00051829">
        <w:t>2</w:t>
      </w:r>
      <w:r w:rsidRPr="00051829">
        <w:t>.</w:t>
      </w:r>
      <w:proofErr w:type="gramEnd"/>
      <w:r w:rsidRPr="00051829">
        <w:t xml:space="preserve"> </w:t>
      </w:r>
      <w:proofErr w:type="spellStart"/>
      <w:r w:rsidR="006354D2" w:rsidRPr="00051829">
        <w:rPr>
          <w:lang w:val="en-US"/>
        </w:rPr>
        <w:t>Возможности</w:t>
      </w:r>
      <w:proofErr w:type="spellEnd"/>
      <w:r w:rsidRPr="00051829">
        <w:t>:</w:t>
      </w:r>
    </w:p>
    <w:p w:rsidR="006354D2" w:rsidRPr="00051829" w:rsidRDefault="006354D2" w:rsidP="004A3AFA">
      <w:pPr>
        <w:pStyle w:val="ac"/>
        <w:numPr>
          <w:ilvl w:val="0"/>
          <w:numId w:val="42"/>
        </w:numPr>
        <w:jc w:val="both"/>
      </w:pPr>
      <w:r w:rsidRPr="00051829">
        <w:t>современный графический интерфейс пользователя</w:t>
      </w:r>
      <w:r w:rsidR="004A3AFA" w:rsidRPr="00051829">
        <w:t>;</w:t>
      </w:r>
    </w:p>
    <w:p w:rsidR="006354D2" w:rsidRPr="00051829" w:rsidRDefault="006354D2" w:rsidP="004A3AFA">
      <w:pPr>
        <w:pStyle w:val="ac"/>
        <w:numPr>
          <w:ilvl w:val="0"/>
          <w:numId w:val="42"/>
        </w:numPr>
        <w:jc w:val="both"/>
      </w:pPr>
      <w:r w:rsidRPr="00051829">
        <w:t xml:space="preserve">простое и понятное управление всеми объектами </w:t>
      </w:r>
      <w:r w:rsidRPr="00051829">
        <w:rPr>
          <w:lang w:val="en-US"/>
        </w:rPr>
        <w:t>DB</w:t>
      </w:r>
      <w:r w:rsidRPr="00051829">
        <w:t>2 (включая создание/изменение/редактирование)</w:t>
      </w:r>
      <w:r w:rsidR="004A3AFA" w:rsidRPr="00051829">
        <w:t>;</w:t>
      </w:r>
    </w:p>
    <w:p w:rsidR="006354D2" w:rsidRPr="00051829" w:rsidRDefault="006354D2" w:rsidP="004A3AFA">
      <w:pPr>
        <w:pStyle w:val="ac"/>
        <w:numPr>
          <w:ilvl w:val="0"/>
          <w:numId w:val="42"/>
        </w:numPr>
        <w:jc w:val="both"/>
      </w:pPr>
      <w:r w:rsidRPr="00051829">
        <w:t>эффективные инструменты управления данными</w:t>
      </w:r>
      <w:r w:rsidR="004A3AFA" w:rsidRPr="00051829">
        <w:t>;</w:t>
      </w:r>
    </w:p>
    <w:p w:rsidR="006354D2" w:rsidRPr="00051829" w:rsidRDefault="006354D2" w:rsidP="004A3AFA">
      <w:pPr>
        <w:pStyle w:val="ac"/>
        <w:numPr>
          <w:ilvl w:val="0"/>
          <w:numId w:val="42"/>
        </w:numPr>
        <w:jc w:val="both"/>
      </w:pPr>
      <w:r w:rsidRPr="00051829">
        <w:t>графические и текстовые инструменты для построения запросов</w:t>
      </w:r>
      <w:r w:rsidR="004A3AFA" w:rsidRPr="00051829">
        <w:t>;</w:t>
      </w:r>
    </w:p>
    <w:p w:rsidR="006354D2" w:rsidRPr="00051829" w:rsidRDefault="006354D2" w:rsidP="004A3AFA">
      <w:pPr>
        <w:pStyle w:val="ac"/>
        <w:numPr>
          <w:ilvl w:val="0"/>
          <w:numId w:val="42"/>
        </w:numPr>
        <w:jc w:val="both"/>
      </w:pPr>
      <w:r w:rsidRPr="00051829">
        <w:t xml:space="preserve">поддержка </w:t>
      </w:r>
      <w:r w:rsidRPr="00051829">
        <w:rPr>
          <w:lang w:val="en-US"/>
        </w:rPr>
        <w:t>Unicode</w:t>
      </w:r>
      <w:r w:rsidR="004A3AFA" w:rsidRPr="00051829">
        <w:t>;</w:t>
      </w:r>
    </w:p>
    <w:p w:rsidR="006354D2" w:rsidRPr="00051829" w:rsidRDefault="006354D2" w:rsidP="004A3AFA">
      <w:pPr>
        <w:pStyle w:val="ac"/>
        <w:numPr>
          <w:ilvl w:val="0"/>
          <w:numId w:val="42"/>
        </w:numPr>
        <w:jc w:val="both"/>
      </w:pPr>
      <w:r w:rsidRPr="00051829">
        <w:t>возможности импорта и экспорта данных</w:t>
      </w:r>
      <w:r w:rsidR="004A3AFA" w:rsidRPr="00051829">
        <w:t>;</w:t>
      </w:r>
    </w:p>
    <w:p w:rsidR="006354D2" w:rsidRPr="00051829" w:rsidRDefault="006354D2" w:rsidP="004A3AFA">
      <w:pPr>
        <w:pStyle w:val="ac"/>
        <w:numPr>
          <w:ilvl w:val="0"/>
          <w:numId w:val="42"/>
        </w:numPr>
        <w:jc w:val="both"/>
      </w:pPr>
      <w:r w:rsidRPr="00051829">
        <w:t>конструктор отчетов с понятным мастером создания отчетов</w:t>
      </w:r>
      <w:r w:rsidR="004A3AFA" w:rsidRPr="00051829">
        <w:t>;</w:t>
      </w:r>
    </w:p>
    <w:p w:rsidR="006354D2" w:rsidRPr="00051829" w:rsidRDefault="006354D2" w:rsidP="004A3AFA">
      <w:pPr>
        <w:pStyle w:val="ac"/>
        <w:numPr>
          <w:ilvl w:val="0"/>
          <w:numId w:val="42"/>
        </w:numPr>
        <w:jc w:val="both"/>
      </w:pPr>
      <w:r w:rsidRPr="00051829">
        <w:t xml:space="preserve">простые и удобные мастера для работы с инструментами </w:t>
      </w:r>
      <w:r w:rsidRPr="00051829">
        <w:rPr>
          <w:lang w:val="en-US"/>
        </w:rPr>
        <w:t>DB</w:t>
      </w:r>
      <w:r w:rsidRPr="00051829">
        <w:t>2</w:t>
      </w:r>
      <w:r w:rsidR="004A3AFA" w:rsidRPr="00051829">
        <w:t>;</w:t>
      </w:r>
    </w:p>
    <w:p w:rsidR="006354D2" w:rsidRPr="00051829" w:rsidRDefault="006354D2" w:rsidP="004A3AFA">
      <w:pPr>
        <w:pStyle w:val="ac"/>
        <w:numPr>
          <w:ilvl w:val="0"/>
          <w:numId w:val="42"/>
        </w:numPr>
        <w:jc w:val="both"/>
      </w:pPr>
      <w:r w:rsidRPr="00051829">
        <w:t xml:space="preserve">поддержка серверов </w:t>
      </w:r>
      <w:r w:rsidRPr="00051829">
        <w:rPr>
          <w:lang w:val="en-US"/>
        </w:rPr>
        <w:t>DB</w:t>
      </w:r>
      <w:r w:rsidRPr="00051829">
        <w:t xml:space="preserve">2 </w:t>
      </w:r>
      <w:r w:rsidRPr="00051829">
        <w:rPr>
          <w:lang w:val="en-US"/>
        </w:rPr>
        <w:t>LUW</w:t>
      </w:r>
      <w:r w:rsidRPr="00051829">
        <w:t xml:space="preserve"> с 8.1 по 9.7</w:t>
      </w:r>
      <w:r w:rsidR="004A3AFA" w:rsidRPr="00051829">
        <w:t>;</w:t>
      </w:r>
    </w:p>
    <w:p w:rsidR="006354D2" w:rsidRPr="00051829" w:rsidRDefault="006354D2" w:rsidP="004A3AFA">
      <w:pPr>
        <w:pStyle w:val="ac"/>
        <w:numPr>
          <w:ilvl w:val="0"/>
          <w:numId w:val="42"/>
        </w:numPr>
        <w:jc w:val="both"/>
      </w:pPr>
      <w:r w:rsidRPr="00051829">
        <w:t>мощный визуальный конструктор баз данных</w:t>
      </w:r>
      <w:r w:rsidR="004A3AFA" w:rsidRPr="00051829">
        <w:t>;</w:t>
      </w:r>
    </w:p>
    <w:p w:rsidR="006354D2" w:rsidRPr="00051829" w:rsidRDefault="006354D2" w:rsidP="004A3AFA">
      <w:pPr>
        <w:pStyle w:val="ac"/>
        <w:numPr>
          <w:ilvl w:val="0"/>
          <w:numId w:val="42"/>
        </w:numPr>
        <w:jc w:val="both"/>
      </w:pPr>
      <w:r w:rsidRPr="00051829">
        <w:t>поддержка групповой разработки</w:t>
      </w:r>
      <w:r w:rsidR="004A3AFA" w:rsidRPr="00051829">
        <w:t>;</w:t>
      </w:r>
    </w:p>
    <w:p w:rsidR="006354D2" w:rsidRPr="00051829" w:rsidRDefault="006354D2" w:rsidP="004A3AFA">
      <w:pPr>
        <w:pStyle w:val="ac"/>
        <w:numPr>
          <w:ilvl w:val="0"/>
          <w:numId w:val="42"/>
        </w:numPr>
        <w:jc w:val="both"/>
      </w:pPr>
      <w:r w:rsidRPr="00051829">
        <w:t>мастер сравнения баз данных</w:t>
      </w:r>
      <w:r w:rsidR="004A3AFA" w:rsidRPr="00051829">
        <w:t>.</w:t>
      </w:r>
    </w:p>
    <w:p w:rsidR="006354D2" w:rsidRPr="00051829" w:rsidRDefault="004A3AFA" w:rsidP="00011BA9">
      <w:pPr>
        <w:ind w:firstLine="567"/>
        <w:jc w:val="both"/>
      </w:pPr>
      <w:r w:rsidRPr="00051829">
        <w:t>С</w:t>
      </w:r>
      <w:r w:rsidR="006354D2" w:rsidRPr="00051829">
        <w:t>сылка на сайт</w:t>
      </w:r>
      <w:r w:rsidRPr="00051829">
        <w:t xml:space="preserve">: </w:t>
      </w:r>
      <w:r w:rsidR="006354D2" w:rsidRPr="00051829">
        <w:rPr>
          <w:lang w:val="en-US"/>
        </w:rPr>
        <w:t>http</w:t>
      </w:r>
      <w:r w:rsidR="006354D2" w:rsidRPr="00051829">
        <w:t>://</w:t>
      </w:r>
      <w:r w:rsidR="006354D2" w:rsidRPr="00051829">
        <w:rPr>
          <w:lang w:val="en-US"/>
        </w:rPr>
        <w:t>www</w:t>
      </w:r>
      <w:r w:rsidR="006354D2" w:rsidRPr="00051829">
        <w:t>.</w:t>
      </w:r>
      <w:proofErr w:type="spellStart"/>
      <w:r w:rsidR="006354D2" w:rsidRPr="00051829">
        <w:rPr>
          <w:lang w:val="en-US"/>
        </w:rPr>
        <w:t>sqlmanager</w:t>
      </w:r>
      <w:proofErr w:type="spellEnd"/>
      <w:r w:rsidR="006354D2" w:rsidRPr="00051829">
        <w:t>.</w:t>
      </w:r>
      <w:r w:rsidR="006354D2" w:rsidRPr="00051829">
        <w:rPr>
          <w:lang w:val="en-US"/>
        </w:rPr>
        <w:t>net</w:t>
      </w:r>
      <w:r w:rsidR="006354D2" w:rsidRPr="00051829">
        <w:t>/</w:t>
      </w:r>
      <w:proofErr w:type="spellStart"/>
      <w:r w:rsidR="006354D2" w:rsidRPr="00051829">
        <w:rPr>
          <w:lang w:val="en-US"/>
        </w:rPr>
        <w:t>ru</w:t>
      </w:r>
      <w:proofErr w:type="spellEnd"/>
      <w:r w:rsidR="006354D2" w:rsidRPr="00051829">
        <w:t>/</w:t>
      </w:r>
      <w:r w:rsidR="006354D2" w:rsidRPr="00051829">
        <w:rPr>
          <w:lang w:val="en-US"/>
        </w:rPr>
        <w:t>products</w:t>
      </w:r>
      <w:r w:rsidR="006354D2" w:rsidRPr="00051829">
        <w:t>/</w:t>
      </w:r>
      <w:r w:rsidR="006354D2" w:rsidRPr="00051829">
        <w:rPr>
          <w:lang w:val="en-US"/>
        </w:rPr>
        <w:t>db</w:t>
      </w:r>
      <w:r w:rsidR="006354D2" w:rsidRPr="00051829">
        <w:t>2/</w:t>
      </w:r>
      <w:r w:rsidR="006354D2" w:rsidRPr="00051829">
        <w:rPr>
          <w:lang w:val="en-US"/>
        </w:rPr>
        <w:t>manager</w:t>
      </w:r>
    </w:p>
    <w:p w:rsidR="006354D2" w:rsidRPr="00051829" w:rsidRDefault="006354D2" w:rsidP="00011BA9">
      <w:pPr>
        <w:ind w:firstLine="567"/>
        <w:jc w:val="both"/>
      </w:pPr>
    </w:p>
    <w:p w:rsidR="009B77C7" w:rsidRPr="00051829" w:rsidRDefault="009B77C7" w:rsidP="009B77C7">
      <w:pPr>
        <w:jc w:val="center"/>
        <w:rPr>
          <w:lang w:val="en-US"/>
        </w:rPr>
      </w:pPr>
      <w:r w:rsidRPr="00051829">
        <w:rPr>
          <w:noProof/>
          <w:lang w:eastAsia="ru-RU"/>
        </w:rPr>
        <w:lastRenderedPageBreak/>
        <w:drawing>
          <wp:inline distT="0" distB="0" distL="0" distR="0">
            <wp:extent cx="6299835" cy="3795656"/>
            <wp:effectExtent l="19050" t="0" r="5715" b="0"/>
            <wp:docPr id="24" name="Рисунок 24" descr="Управление таблицами и их подобъект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Управление таблицами и их подобъектами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95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233" w:rsidRPr="00051829" w:rsidRDefault="00DC4233" w:rsidP="00DC4233">
      <w:pPr>
        <w:ind w:firstLine="567"/>
        <w:jc w:val="center"/>
      </w:pPr>
    </w:p>
    <w:p w:rsidR="009B77C7" w:rsidRPr="00051829" w:rsidRDefault="009B77C7" w:rsidP="00DC4233">
      <w:pPr>
        <w:ind w:firstLine="567"/>
        <w:jc w:val="center"/>
        <w:rPr>
          <w:lang w:val="en-US"/>
        </w:rPr>
      </w:pPr>
    </w:p>
    <w:p w:rsidR="006354D2" w:rsidRPr="00051829" w:rsidRDefault="00CA1656" w:rsidP="00DC4233">
      <w:pPr>
        <w:ind w:firstLine="567"/>
        <w:jc w:val="center"/>
      </w:pPr>
      <w:r w:rsidRPr="00051829">
        <w:t>14.</w:t>
      </w:r>
      <w:r w:rsidR="00DC4233" w:rsidRPr="00051829">
        <w:t xml:space="preserve">8. </w:t>
      </w:r>
      <w:r w:rsidR="006354D2" w:rsidRPr="00051829">
        <w:rPr>
          <w:lang w:val="en-US"/>
        </w:rPr>
        <w:t>MSACCESS</w:t>
      </w:r>
    </w:p>
    <w:p w:rsidR="00DC4233" w:rsidRPr="00051829" w:rsidRDefault="00DC4233" w:rsidP="00011BA9">
      <w:pPr>
        <w:ind w:firstLine="567"/>
        <w:jc w:val="both"/>
      </w:pPr>
    </w:p>
    <w:p w:rsidR="006354D2" w:rsidRPr="00051829" w:rsidRDefault="00DC4233" w:rsidP="00011BA9">
      <w:pPr>
        <w:ind w:firstLine="567"/>
        <w:jc w:val="both"/>
      </w:pPr>
      <w:r w:rsidRPr="00051829">
        <w:t>Работать с данным форматом (</w:t>
      </w:r>
      <w:proofErr w:type="spellStart"/>
      <w:r w:rsidRPr="00051829">
        <w:t>mdb</w:t>
      </w:r>
      <w:proofErr w:type="spellEnd"/>
      <w:r w:rsidRPr="00051829">
        <w:t xml:space="preserve">) можно в </w:t>
      </w:r>
      <w:proofErr w:type="gramStart"/>
      <w:r w:rsidRPr="00051829">
        <w:t>самом</w:t>
      </w:r>
      <w:proofErr w:type="gramEnd"/>
      <w:r w:rsidRPr="00051829">
        <w:t xml:space="preserve"> </w:t>
      </w:r>
      <w:r w:rsidR="006354D2" w:rsidRPr="00051829">
        <w:rPr>
          <w:lang w:val="en-US"/>
        </w:rPr>
        <w:t>MS</w:t>
      </w:r>
      <w:r w:rsidR="006354D2" w:rsidRPr="00051829">
        <w:t xml:space="preserve"> </w:t>
      </w:r>
      <w:r w:rsidR="006354D2" w:rsidRPr="00051829">
        <w:rPr>
          <w:lang w:val="en-US"/>
        </w:rPr>
        <w:t>Access</w:t>
      </w:r>
      <w:r w:rsidRPr="00051829">
        <w:t>, а также в с помощью</w:t>
      </w:r>
      <w:r w:rsidR="006354D2" w:rsidRPr="00051829">
        <w:t xml:space="preserve"> бесплатных утилит</w:t>
      </w:r>
      <w:r w:rsidRPr="00051829">
        <w:t xml:space="preserve">ы </w:t>
      </w:r>
      <w:r w:rsidR="006354D2" w:rsidRPr="00051829">
        <w:rPr>
          <w:lang w:val="en-US"/>
        </w:rPr>
        <w:t>MDB</w:t>
      </w:r>
      <w:r w:rsidR="006354D2" w:rsidRPr="00051829">
        <w:t xml:space="preserve"> </w:t>
      </w:r>
      <w:r w:rsidR="006354D2" w:rsidRPr="00051829">
        <w:rPr>
          <w:lang w:val="en-US"/>
        </w:rPr>
        <w:t>Viewer</w:t>
      </w:r>
      <w:r w:rsidR="006354D2" w:rsidRPr="00051829">
        <w:t xml:space="preserve"> </w:t>
      </w:r>
      <w:r w:rsidR="006354D2" w:rsidRPr="00051829">
        <w:rPr>
          <w:lang w:val="en-US"/>
        </w:rPr>
        <w:t>Plus</w:t>
      </w:r>
      <w:r w:rsidRPr="00051829">
        <w:t xml:space="preserve">. </w:t>
      </w:r>
      <w:r w:rsidR="006354D2" w:rsidRPr="00051829">
        <w:t>Возможности</w:t>
      </w:r>
      <w:r w:rsidRPr="00051829">
        <w:t xml:space="preserve"> программы</w:t>
      </w:r>
      <w:r w:rsidR="006354D2" w:rsidRPr="00051829">
        <w:t>:</w:t>
      </w:r>
    </w:p>
    <w:p w:rsidR="006354D2" w:rsidRPr="00051829" w:rsidRDefault="006354D2" w:rsidP="00DC4233">
      <w:pPr>
        <w:pStyle w:val="ac"/>
        <w:numPr>
          <w:ilvl w:val="0"/>
          <w:numId w:val="42"/>
        </w:numPr>
      </w:pPr>
      <w:r w:rsidRPr="00051829">
        <w:t>просмотр редактирования таблиц</w:t>
      </w:r>
      <w:r w:rsidR="00DC4233" w:rsidRPr="00051829">
        <w:rPr>
          <w:lang w:val="en-US"/>
        </w:rPr>
        <w:t>;</w:t>
      </w:r>
    </w:p>
    <w:p w:rsidR="006354D2" w:rsidRPr="00051829" w:rsidRDefault="006354D2" w:rsidP="00DC4233">
      <w:pPr>
        <w:pStyle w:val="ac"/>
        <w:numPr>
          <w:ilvl w:val="0"/>
          <w:numId w:val="42"/>
        </w:numPr>
      </w:pPr>
      <w:r w:rsidRPr="00051829">
        <w:t>поиск данных в таблицах</w:t>
      </w:r>
      <w:r w:rsidR="00DC4233" w:rsidRPr="00051829">
        <w:rPr>
          <w:lang w:val="en-US"/>
        </w:rPr>
        <w:t>;</w:t>
      </w:r>
    </w:p>
    <w:p w:rsidR="006354D2" w:rsidRPr="00051829" w:rsidRDefault="006354D2" w:rsidP="00DC4233">
      <w:pPr>
        <w:pStyle w:val="ac"/>
        <w:numPr>
          <w:ilvl w:val="0"/>
          <w:numId w:val="42"/>
        </w:numPr>
      </w:pPr>
      <w:r w:rsidRPr="00051829">
        <w:t>печать результатов таблиц и запросов</w:t>
      </w:r>
      <w:r w:rsidR="00DC4233" w:rsidRPr="00051829">
        <w:t>;</w:t>
      </w:r>
    </w:p>
    <w:p w:rsidR="006354D2" w:rsidRPr="00051829" w:rsidRDefault="006354D2" w:rsidP="00DC4233">
      <w:pPr>
        <w:pStyle w:val="ac"/>
        <w:numPr>
          <w:ilvl w:val="0"/>
          <w:numId w:val="42"/>
        </w:numPr>
      </w:pPr>
      <w:r w:rsidRPr="00051829">
        <w:t>редактор запросов</w:t>
      </w:r>
      <w:r w:rsidR="00DC4233" w:rsidRPr="00051829">
        <w:rPr>
          <w:lang w:val="en-US"/>
        </w:rPr>
        <w:t>;</w:t>
      </w:r>
    </w:p>
    <w:p w:rsidR="006354D2" w:rsidRPr="00051829" w:rsidRDefault="00DC4233" w:rsidP="00DC4233">
      <w:pPr>
        <w:pStyle w:val="ac"/>
        <w:numPr>
          <w:ilvl w:val="0"/>
          <w:numId w:val="42"/>
        </w:numPr>
      </w:pPr>
      <w:r w:rsidRPr="00051829">
        <w:t>возможность</w:t>
      </w:r>
      <w:r w:rsidR="006354D2" w:rsidRPr="00051829">
        <w:t xml:space="preserve"> экспорта </w:t>
      </w:r>
      <w:r w:rsidR="006354D2" w:rsidRPr="00051829">
        <w:rPr>
          <w:lang w:val="en-US"/>
        </w:rPr>
        <w:t>TXT</w:t>
      </w:r>
      <w:r w:rsidR="006354D2" w:rsidRPr="00051829">
        <w:t xml:space="preserve">, </w:t>
      </w:r>
      <w:r w:rsidR="006354D2" w:rsidRPr="00051829">
        <w:rPr>
          <w:lang w:val="en-US"/>
        </w:rPr>
        <w:t>HTML</w:t>
      </w:r>
      <w:r w:rsidR="006354D2" w:rsidRPr="00051829">
        <w:t xml:space="preserve">, </w:t>
      </w:r>
      <w:r w:rsidR="006354D2" w:rsidRPr="00051829">
        <w:rPr>
          <w:lang w:val="en-US"/>
        </w:rPr>
        <w:t>XML</w:t>
      </w:r>
      <w:r w:rsidR="006354D2" w:rsidRPr="00051829">
        <w:t xml:space="preserve">, </w:t>
      </w:r>
      <w:r w:rsidR="006354D2" w:rsidRPr="00051829">
        <w:rPr>
          <w:lang w:val="en-US"/>
        </w:rPr>
        <w:t>DBF</w:t>
      </w:r>
      <w:r w:rsidR="006354D2" w:rsidRPr="00051829">
        <w:t xml:space="preserve">, </w:t>
      </w:r>
      <w:r w:rsidR="006354D2" w:rsidRPr="00051829">
        <w:rPr>
          <w:lang w:val="en-US"/>
        </w:rPr>
        <w:t>XLS</w:t>
      </w:r>
      <w:r w:rsidR="006354D2" w:rsidRPr="00051829">
        <w:t xml:space="preserve">, </w:t>
      </w:r>
      <w:r w:rsidR="006354D2" w:rsidRPr="00051829">
        <w:rPr>
          <w:lang w:val="en-US"/>
        </w:rPr>
        <w:t>WKS</w:t>
      </w:r>
      <w:r w:rsidR="006354D2" w:rsidRPr="00051829">
        <w:t xml:space="preserve">, </w:t>
      </w:r>
      <w:r w:rsidR="006354D2" w:rsidRPr="00051829">
        <w:rPr>
          <w:lang w:val="en-US"/>
        </w:rPr>
        <w:t>RTF</w:t>
      </w:r>
      <w:r w:rsidR="006354D2" w:rsidRPr="00051829">
        <w:t xml:space="preserve"> </w:t>
      </w:r>
      <w:r w:rsidR="006354D2" w:rsidRPr="00051829">
        <w:rPr>
          <w:lang w:val="en-US"/>
        </w:rPr>
        <w:t>and</w:t>
      </w:r>
      <w:r w:rsidR="006354D2" w:rsidRPr="00051829">
        <w:t xml:space="preserve"> </w:t>
      </w:r>
      <w:r w:rsidR="006354D2" w:rsidRPr="00051829">
        <w:rPr>
          <w:lang w:val="en-US"/>
        </w:rPr>
        <w:t>PDF</w:t>
      </w:r>
      <w:r w:rsidRPr="00051829">
        <w:t>;</w:t>
      </w:r>
    </w:p>
    <w:p w:rsidR="006354D2" w:rsidRPr="00051829" w:rsidRDefault="006354D2" w:rsidP="00DC4233">
      <w:pPr>
        <w:pStyle w:val="ac"/>
        <w:numPr>
          <w:ilvl w:val="0"/>
          <w:numId w:val="42"/>
        </w:numPr>
      </w:pPr>
      <w:r w:rsidRPr="00051829">
        <w:t xml:space="preserve">импорт данных из </w:t>
      </w:r>
      <w:r w:rsidRPr="00051829">
        <w:rPr>
          <w:lang w:val="en-US"/>
        </w:rPr>
        <w:t>CSV</w:t>
      </w:r>
      <w:r w:rsidRPr="00051829">
        <w:t>,</w:t>
      </w:r>
      <w:r w:rsidR="00DC4233" w:rsidRPr="00051829">
        <w:t xml:space="preserve"> </w:t>
      </w:r>
      <w:r w:rsidRPr="00051829">
        <w:rPr>
          <w:lang w:val="en-US"/>
        </w:rPr>
        <w:t>TXT</w:t>
      </w:r>
      <w:r w:rsidRPr="00051829">
        <w:t>,</w:t>
      </w:r>
      <w:r w:rsidR="00DC4233" w:rsidRPr="00051829">
        <w:t xml:space="preserve"> </w:t>
      </w:r>
      <w:r w:rsidRPr="00051829">
        <w:rPr>
          <w:lang w:val="en-US"/>
        </w:rPr>
        <w:t>Doc</w:t>
      </w:r>
      <w:r w:rsidRPr="00051829">
        <w:t>,</w:t>
      </w:r>
      <w:r w:rsidR="00DC4233" w:rsidRPr="00051829">
        <w:t xml:space="preserve"> </w:t>
      </w:r>
      <w:r w:rsidRPr="00051829">
        <w:rPr>
          <w:lang w:val="en-US"/>
        </w:rPr>
        <w:t>XLS</w:t>
      </w:r>
      <w:r w:rsidRPr="00051829">
        <w:t>,</w:t>
      </w:r>
      <w:r w:rsidR="00DC4233" w:rsidRPr="00051829">
        <w:t xml:space="preserve"> </w:t>
      </w:r>
      <w:r w:rsidRPr="00051829">
        <w:rPr>
          <w:lang w:val="en-US"/>
        </w:rPr>
        <w:t>WK</w:t>
      </w:r>
      <w:r w:rsidRPr="00051829">
        <w:t>1,</w:t>
      </w:r>
      <w:r w:rsidR="00DC4233" w:rsidRPr="00051829">
        <w:t xml:space="preserve"> </w:t>
      </w:r>
      <w:r w:rsidRPr="00051829">
        <w:rPr>
          <w:lang w:val="en-US"/>
        </w:rPr>
        <w:t>WQ</w:t>
      </w:r>
      <w:r w:rsidRPr="00051829">
        <w:t>1,</w:t>
      </w:r>
      <w:r w:rsidR="00DC4233" w:rsidRPr="00051829">
        <w:t xml:space="preserve"> </w:t>
      </w:r>
      <w:r w:rsidRPr="00051829">
        <w:rPr>
          <w:lang w:val="en-US"/>
        </w:rPr>
        <w:t>SAV</w:t>
      </w:r>
      <w:r w:rsidRPr="00051829">
        <w:t>,</w:t>
      </w:r>
      <w:r w:rsidR="00DC4233" w:rsidRPr="00051829">
        <w:t xml:space="preserve"> </w:t>
      </w:r>
      <w:r w:rsidRPr="00051829">
        <w:rPr>
          <w:lang w:val="en-US"/>
        </w:rPr>
        <w:t>DB</w:t>
      </w:r>
      <w:r w:rsidRPr="00051829">
        <w:t>,</w:t>
      </w:r>
      <w:r w:rsidR="00DC4233" w:rsidRPr="00051829">
        <w:t xml:space="preserve"> </w:t>
      </w:r>
      <w:r w:rsidRPr="00051829">
        <w:rPr>
          <w:lang w:val="en-US"/>
        </w:rPr>
        <w:t>DBF</w:t>
      </w:r>
      <w:r w:rsidRPr="00051829">
        <w:t>,</w:t>
      </w:r>
      <w:r w:rsidR="00DC4233" w:rsidRPr="00051829">
        <w:t xml:space="preserve"> </w:t>
      </w:r>
      <w:r w:rsidRPr="00051829">
        <w:rPr>
          <w:lang w:val="en-US"/>
        </w:rPr>
        <w:t>MDB</w:t>
      </w:r>
      <w:r w:rsidRPr="00051829">
        <w:t>,</w:t>
      </w:r>
      <w:r w:rsidR="00DC4233" w:rsidRPr="00051829">
        <w:t xml:space="preserve"> </w:t>
      </w:r>
      <w:r w:rsidRPr="00051829">
        <w:rPr>
          <w:lang w:val="en-US"/>
        </w:rPr>
        <w:t>ADO</w:t>
      </w:r>
      <w:r w:rsidRPr="00051829">
        <w:t>,</w:t>
      </w:r>
      <w:r w:rsidR="00DC4233" w:rsidRPr="00051829">
        <w:t xml:space="preserve"> </w:t>
      </w:r>
      <w:r w:rsidRPr="00051829">
        <w:rPr>
          <w:lang w:val="en-US"/>
        </w:rPr>
        <w:t>ADT</w:t>
      </w:r>
      <w:r w:rsidRPr="00051829">
        <w:t>,</w:t>
      </w:r>
      <w:r w:rsidR="00DC4233" w:rsidRPr="00051829">
        <w:t xml:space="preserve"> </w:t>
      </w:r>
      <w:r w:rsidRPr="00051829">
        <w:rPr>
          <w:lang w:val="en-US"/>
        </w:rPr>
        <w:t>DAT</w:t>
      </w:r>
      <w:r w:rsidRPr="00051829">
        <w:t>,</w:t>
      </w:r>
      <w:r w:rsidR="00DC4233" w:rsidRPr="00051829">
        <w:t xml:space="preserve"> </w:t>
      </w:r>
      <w:r w:rsidRPr="00051829">
        <w:rPr>
          <w:lang w:val="en-US"/>
        </w:rPr>
        <w:t>HTM</w:t>
      </w:r>
      <w:r w:rsidRPr="00051829">
        <w:t>,</w:t>
      </w:r>
      <w:r w:rsidR="00DC4233" w:rsidRPr="00051829">
        <w:t xml:space="preserve"> </w:t>
      </w:r>
      <w:r w:rsidRPr="00051829">
        <w:rPr>
          <w:lang w:val="en-US"/>
        </w:rPr>
        <w:t>XML</w:t>
      </w:r>
      <w:r w:rsidRPr="00051829">
        <w:t>,</w:t>
      </w:r>
      <w:r w:rsidR="00DC4233" w:rsidRPr="00051829">
        <w:t xml:space="preserve"> </w:t>
      </w:r>
      <w:r w:rsidRPr="00051829">
        <w:rPr>
          <w:lang w:val="en-US"/>
        </w:rPr>
        <w:t>WAB</w:t>
      </w:r>
      <w:r w:rsidRPr="00051829">
        <w:t xml:space="preserve"> </w:t>
      </w:r>
      <w:r w:rsidRPr="00051829">
        <w:rPr>
          <w:lang w:val="en-US"/>
        </w:rPr>
        <w:t>and</w:t>
      </w:r>
      <w:r w:rsidRPr="00051829">
        <w:t xml:space="preserve"> </w:t>
      </w:r>
      <w:r w:rsidRPr="00051829">
        <w:rPr>
          <w:lang w:val="en-US"/>
        </w:rPr>
        <w:t>VCS</w:t>
      </w:r>
      <w:r w:rsidRPr="00051829">
        <w:t>.</w:t>
      </w:r>
    </w:p>
    <w:p w:rsidR="006354D2" w:rsidRPr="00051829" w:rsidRDefault="006354D2" w:rsidP="00DC4233">
      <w:pPr>
        <w:pStyle w:val="ac"/>
        <w:numPr>
          <w:ilvl w:val="0"/>
          <w:numId w:val="42"/>
        </w:numPr>
        <w:jc w:val="both"/>
      </w:pPr>
      <w:r w:rsidRPr="00051829">
        <w:t xml:space="preserve">работает с файлами </w:t>
      </w:r>
      <w:r w:rsidRPr="00051829">
        <w:rPr>
          <w:lang w:val="en-US"/>
        </w:rPr>
        <w:t>Access</w:t>
      </w:r>
      <w:r w:rsidRPr="00051829">
        <w:t xml:space="preserve"> 2007 </w:t>
      </w:r>
      <w:proofErr w:type="spellStart"/>
      <w:r w:rsidRPr="00051829">
        <w:rPr>
          <w:lang w:val="en-US"/>
        </w:rPr>
        <w:t>Accdb</w:t>
      </w:r>
      <w:proofErr w:type="spellEnd"/>
      <w:r w:rsidR="00DC4233" w:rsidRPr="00051829">
        <w:t>;</w:t>
      </w:r>
    </w:p>
    <w:p w:rsidR="006354D2" w:rsidRPr="00051829" w:rsidRDefault="006354D2" w:rsidP="00DC4233">
      <w:pPr>
        <w:pStyle w:val="ac"/>
        <w:numPr>
          <w:ilvl w:val="0"/>
          <w:numId w:val="42"/>
        </w:numPr>
        <w:jc w:val="both"/>
      </w:pPr>
      <w:r w:rsidRPr="00051829">
        <w:t xml:space="preserve">поддерживает </w:t>
      </w:r>
      <w:r w:rsidRPr="00051829">
        <w:rPr>
          <w:lang w:val="en-US"/>
        </w:rPr>
        <w:t>Unicode</w:t>
      </w:r>
      <w:r w:rsidR="00DC4233" w:rsidRPr="00051829">
        <w:rPr>
          <w:lang w:val="en-US"/>
        </w:rPr>
        <w:t>;</w:t>
      </w:r>
    </w:p>
    <w:p w:rsidR="006354D2" w:rsidRPr="00051829" w:rsidRDefault="00DC4233" w:rsidP="00DC4233">
      <w:pPr>
        <w:pStyle w:val="ac"/>
        <w:numPr>
          <w:ilvl w:val="0"/>
          <w:numId w:val="42"/>
        </w:numPr>
        <w:jc w:val="both"/>
      </w:pPr>
      <w:r w:rsidRPr="00051829">
        <w:t xml:space="preserve">может </w:t>
      </w:r>
      <w:r w:rsidR="006354D2" w:rsidRPr="00051829">
        <w:t>созда</w:t>
      </w:r>
      <w:r w:rsidRPr="00051829">
        <w:t>вать</w:t>
      </w:r>
      <w:r w:rsidR="006354D2" w:rsidRPr="00051829">
        <w:t xml:space="preserve"> нов</w:t>
      </w:r>
      <w:r w:rsidRPr="00051829">
        <w:t>ую</w:t>
      </w:r>
      <w:r w:rsidR="006354D2" w:rsidRPr="00051829">
        <w:t xml:space="preserve"> БД</w:t>
      </w:r>
      <w:r w:rsidRPr="00051829">
        <w:t>;</w:t>
      </w:r>
    </w:p>
    <w:p w:rsidR="006354D2" w:rsidRPr="00051829" w:rsidRDefault="00DC4233" w:rsidP="00DC4233">
      <w:pPr>
        <w:pStyle w:val="ac"/>
        <w:numPr>
          <w:ilvl w:val="0"/>
          <w:numId w:val="42"/>
        </w:numPr>
        <w:jc w:val="both"/>
      </w:pPr>
      <w:r w:rsidRPr="00051829">
        <w:t xml:space="preserve">имеется </w:t>
      </w:r>
      <w:r w:rsidR="006354D2" w:rsidRPr="00051829">
        <w:t>редактор индексов</w:t>
      </w:r>
      <w:r w:rsidRPr="00051829">
        <w:t>.</w:t>
      </w:r>
    </w:p>
    <w:p w:rsidR="006354D2" w:rsidRPr="00051829" w:rsidRDefault="00DC4233" w:rsidP="00011BA9">
      <w:pPr>
        <w:ind w:firstLine="567"/>
        <w:jc w:val="both"/>
      </w:pPr>
      <w:r w:rsidRPr="00051829">
        <w:t>С</w:t>
      </w:r>
      <w:r w:rsidR="006354D2" w:rsidRPr="00051829">
        <w:t>сылка на страницу программы</w:t>
      </w:r>
      <w:r w:rsidRPr="00051829">
        <w:t xml:space="preserve">: </w:t>
      </w:r>
      <w:r w:rsidR="006354D2" w:rsidRPr="00051829">
        <w:rPr>
          <w:lang w:val="en-US"/>
        </w:rPr>
        <w:t>http</w:t>
      </w:r>
      <w:r w:rsidR="006354D2" w:rsidRPr="00051829">
        <w:t>://</w:t>
      </w:r>
      <w:r w:rsidR="006354D2" w:rsidRPr="00051829">
        <w:rPr>
          <w:lang w:val="en-US"/>
        </w:rPr>
        <w:t>www</w:t>
      </w:r>
      <w:r w:rsidR="006354D2" w:rsidRPr="00051829">
        <w:t>.</w:t>
      </w:r>
      <w:proofErr w:type="spellStart"/>
      <w:r w:rsidR="006354D2" w:rsidRPr="00051829">
        <w:rPr>
          <w:lang w:val="en-US"/>
        </w:rPr>
        <w:t>alexnolan</w:t>
      </w:r>
      <w:proofErr w:type="spellEnd"/>
      <w:r w:rsidR="006354D2" w:rsidRPr="00051829">
        <w:t>.</w:t>
      </w:r>
      <w:r w:rsidR="006354D2" w:rsidRPr="00051829">
        <w:rPr>
          <w:lang w:val="en-US"/>
        </w:rPr>
        <w:t>net</w:t>
      </w:r>
      <w:r w:rsidR="006354D2" w:rsidRPr="00051829">
        <w:t>/</w:t>
      </w:r>
      <w:r w:rsidR="006354D2" w:rsidRPr="00051829">
        <w:rPr>
          <w:lang w:val="en-US"/>
        </w:rPr>
        <w:t>software</w:t>
      </w:r>
      <w:r w:rsidR="006354D2" w:rsidRPr="00051829">
        <w:t>/</w:t>
      </w:r>
      <w:proofErr w:type="spellStart"/>
      <w:r w:rsidR="006354D2" w:rsidRPr="00051829">
        <w:rPr>
          <w:lang w:val="en-US"/>
        </w:rPr>
        <w:t>mdb</w:t>
      </w:r>
      <w:proofErr w:type="spellEnd"/>
      <w:r w:rsidR="006354D2" w:rsidRPr="00051829">
        <w:t>_</w:t>
      </w:r>
      <w:r w:rsidR="006354D2" w:rsidRPr="00051829">
        <w:rPr>
          <w:lang w:val="en-US"/>
        </w:rPr>
        <w:t>viewer</w:t>
      </w:r>
      <w:r w:rsidR="006354D2" w:rsidRPr="00051829">
        <w:t>_</w:t>
      </w:r>
      <w:r w:rsidR="006354D2" w:rsidRPr="00051829">
        <w:rPr>
          <w:lang w:val="en-US"/>
        </w:rPr>
        <w:t>plus</w:t>
      </w:r>
      <w:r w:rsidR="006354D2" w:rsidRPr="00051829">
        <w:t>.</w:t>
      </w:r>
      <w:proofErr w:type="spellStart"/>
      <w:r w:rsidR="006354D2" w:rsidRPr="00051829">
        <w:rPr>
          <w:lang w:val="en-US"/>
        </w:rPr>
        <w:t>htm</w:t>
      </w:r>
      <w:proofErr w:type="spellEnd"/>
    </w:p>
    <w:p w:rsidR="006354D2" w:rsidRPr="00051829" w:rsidRDefault="006354D2" w:rsidP="00011BA9">
      <w:pPr>
        <w:ind w:firstLine="567"/>
        <w:jc w:val="both"/>
      </w:pPr>
    </w:p>
    <w:p w:rsidR="009B77C7" w:rsidRPr="00051829" w:rsidRDefault="009B77C7" w:rsidP="009B77C7">
      <w:pPr>
        <w:jc w:val="center"/>
        <w:rPr>
          <w:lang w:val="en-US"/>
        </w:rPr>
      </w:pPr>
      <w:r w:rsidRPr="00051829">
        <w:rPr>
          <w:noProof/>
          <w:lang w:eastAsia="ru-RU"/>
        </w:rPr>
        <w:lastRenderedPageBreak/>
        <w:drawing>
          <wp:inline distT="0" distB="0" distL="0" distR="0">
            <wp:extent cx="6299835" cy="4215203"/>
            <wp:effectExtent l="19050" t="0" r="5715" b="0"/>
            <wp:docPr id="27" name="Рисунок 27" descr="MDB Viewer Plus 2.30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DB Viewer Plus 2.30 screenshot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15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9C9" w:rsidRPr="00051829" w:rsidRDefault="007A29C9" w:rsidP="009B77C7">
      <w:pPr>
        <w:jc w:val="center"/>
        <w:rPr>
          <w:lang w:val="en-US"/>
        </w:rPr>
      </w:pPr>
    </w:p>
    <w:p w:rsidR="007A29C9" w:rsidRPr="00051829" w:rsidRDefault="007A29C9" w:rsidP="009B77C7">
      <w:pPr>
        <w:jc w:val="center"/>
        <w:rPr>
          <w:lang w:val="en-US"/>
        </w:rPr>
      </w:pPr>
    </w:p>
    <w:p w:rsidR="007A29C9" w:rsidRPr="00051829" w:rsidRDefault="007A29C9" w:rsidP="007A29C9">
      <w:pPr>
        <w:ind w:firstLine="567"/>
        <w:jc w:val="center"/>
      </w:pPr>
      <w:r w:rsidRPr="00051829">
        <w:t xml:space="preserve">14.9. </w:t>
      </w:r>
      <w:r w:rsidRPr="00051829">
        <w:rPr>
          <w:lang w:val="en-US"/>
        </w:rPr>
        <w:t>POSTGRESQL</w:t>
      </w:r>
    </w:p>
    <w:p w:rsidR="007A29C9" w:rsidRPr="00051829" w:rsidRDefault="007A29C9" w:rsidP="007A29C9">
      <w:pPr>
        <w:ind w:firstLine="567"/>
        <w:jc w:val="center"/>
      </w:pPr>
    </w:p>
    <w:p w:rsidR="007A29C9" w:rsidRPr="00051829" w:rsidRDefault="007A29C9" w:rsidP="007A29C9">
      <w:pPr>
        <w:ind w:firstLine="567"/>
        <w:jc w:val="both"/>
      </w:pPr>
      <w:proofErr w:type="spellStart"/>
      <w:r w:rsidRPr="00051829">
        <w:t>PostgreSQL</w:t>
      </w:r>
      <w:proofErr w:type="spellEnd"/>
      <w:r w:rsidRPr="00051829">
        <w:t xml:space="preserve">  — свободная объектно-реляционная система управления базами данных (СУБД). Существует в реализациях для множества UNIX-подобных платформ, включая AIX, различные BSD-системы, HP-UX, IRIX, </w:t>
      </w:r>
      <w:proofErr w:type="spellStart"/>
      <w:r w:rsidRPr="00051829">
        <w:t>Linux</w:t>
      </w:r>
      <w:proofErr w:type="spellEnd"/>
      <w:r w:rsidRPr="00051829">
        <w:t xml:space="preserve">, </w:t>
      </w:r>
      <w:proofErr w:type="spellStart"/>
      <w:r w:rsidRPr="00051829">
        <w:t>macOS</w:t>
      </w:r>
      <w:proofErr w:type="spellEnd"/>
      <w:r w:rsidRPr="00051829">
        <w:t xml:space="preserve">, </w:t>
      </w:r>
      <w:proofErr w:type="spellStart"/>
      <w:r w:rsidRPr="00051829">
        <w:t>Solaris</w:t>
      </w:r>
      <w:proofErr w:type="spellEnd"/>
      <w:r w:rsidRPr="00051829">
        <w:t>/</w:t>
      </w:r>
      <w:proofErr w:type="spellStart"/>
      <w:r w:rsidRPr="00051829">
        <w:t>OpenSolaris</w:t>
      </w:r>
      <w:proofErr w:type="spellEnd"/>
      <w:r w:rsidRPr="00051829">
        <w:t xml:space="preserve">, Tru64, QNX, а также для </w:t>
      </w:r>
      <w:proofErr w:type="spellStart"/>
      <w:r w:rsidRPr="00051829">
        <w:t>Microsoft</w:t>
      </w:r>
      <w:proofErr w:type="spellEnd"/>
      <w:r w:rsidRPr="00051829">
        <w:t xml:space="preserve"> </w:t>
      </w:r>
      <w:proofErr w:type="spellStart"/>
      <w:r w:rsidRPr="00051829">
        <w:t>Windows</w:t>
      </w:r>
      <w:proofErr w:type="spellEnd"/>
      <w:r w:rsidRPr="00051829">
        <w:t>.</w:t>
      </w:r>
    </w:p>
    <w:p w:rsidR="007A29C9" w:rsidRPr="00051829" w:rsidRDefault="007A29C9" w:rsidP="007A29C9">
      <w:pPr>
        <w:ind w:firstLine="567"/>
        <w:jc w:val="both"/>
      </w:pPr>
      <w:r w:rsidRPr="00051829">
        <w:t xml:space="preserve">Сильными сторонами </w:t>
      </w:r>
      <w:proofErr w:type="spellStart"/>
      <w:r w:rsidRPr="00051829">
        <w:t>PostgreSQL</w:t>
      </w:r>
      <w:proofErr w:type="spellEnd"/>
      <w:r w:rsidRPr="00051829">
        <w:t xml:space="preserve"> считаются:</w:t>
      </w:r>
    </w:p>
    <w:p w:rsidR="007A29C9" w:rsidRPr="00051829" w:rsidRDefault="007A29C9" w:rsidP="007A29C9">
      <w:pPr>
        <w:pStyle w:val="ac"/>
        <w:numPr>
          <w:ilvl w:val="0"/>
          <w:numId w:val="47"/>
        </w:numPr>
        <w:jc w:val="both"/>
      </w:pPr>
      <w:proofErr w:type="gramStart"/>
      <w:r w:rsidRPr="00051829">
        <w:t>высокопроизводительные и надёжные механизмы транзакций и репликации;</w:t>
      </w:r>
      <w:proofErr w:type="gramEnd"/>
    </w:p>
    <w:p w:rsidR="007A29C9" w:rsidRPr="00051829" w:rsidRDefault="007A29C9" w:rsidP="007A29C9">
      <w:pPr>
        <w:pStyle w:val="ac"/>
        <w:numPr>
          <w:ilvl w:val="0"/>
          <w:numId w:val="47"/>
        </w:numPr>
        <w:jc w:val="both"/>
      </w:pPr>
      <w:r w:rsidRPr="00051829">
        <w:t>расширяемая система встроенных языков программирования: в стандартной поставке поддерживаются PL/</w:t>
      </w:r>
      <w:proofErr w:type="spellStart"/>
      <w:r w:rsidRPr="00051829">
        <w:t>pgSQL</w:t>
      </w:r>
      <w:proofErr w:type="spellEnd"/>
      <w:r w:rsidRPr="00051829">
        <w:t>, PL/</w:t>
      </w:r>
      <w:proofErr w:type="spellStart"/>
      <w:r w:rsidRPr="00051829">
        <w:t>Perl</w:t>
      </w:r>
      <w:proofErr w:type="spellEnd"/>
      <w:r w:rsidRPr="00051829">
        <w:t>, PL/</w:t>
      </w:r>
      <w:proofErr w:type="spellStart"/>
      <w:r w:rsidRPr="00051829">
        <w:t>Python</w:t>
      </w:r>
      <w:proofErr w:type="spellEnd"/>
      <w:r w:rsidRPr="00051829">
        <w:t xml:space="preserve"> и PL/</w:t>
      </w:r>
      <w:proofErr w:type="spellStart"/>
      <w:r w:rsidRPr="00051829">
        <w:t>Tcl</w:t>
      </w:r>
      <w:proofErr w:type="spellEnd"/>
      <w:r w:rsidRPr="00051829">
        <w:t>; дополнительно можно использовать PL/</w:t>
      </w:r>
      <w:proofErr w:type="spellStart"/>
      <w:r w:rsidRPr="00051829">
        <w:t>Java</w:t>
      </w:r>
      <w:proofErr w:type="spellEnd"/>
      <w:r w:rsidRPr="00051829">
        <w:t>, PL/PHP, PL/</w:t>
      </w:r>
      <w:proofErr w:type="spellStart"/>
      <w:r w:rsidRPr="00051829">
        <w:t>Py</w:t>
      </w:r>
      <w:proofErr w:type="spellEnd"/>
      <w:r w:rsidRPr="00051829">
        <w:t>, PL/R, PL/</w:t>
      </w:r>
      <w:proofErr w:type="spellStart"/>
      <w:r w:rsidRPr="00051829">
        <w:t>Ruby</w:t>
      </w:r>
      <w:proofErr w:type="spellEnd"/>
      <w:r w:rsidRPr="00051829">
        <w:t>, PL/</w:t>
      </w:r>
      <w:proofErr w:type="spellStart"/>
      <w:r w:rsidRPr="00051829">
        <w:t>Scheme</w:t>
      </w:r>
      <w:proofErr w:type="spellEnd"/>
      <w:r w:rsidRPr="00051829">
        <w:t>, PL/</w:t>
      </w:r>
      <w:proofErr w:type="spellStart"/>
      <w:r w:rsidRPr="00051829">
        <w:t>sh</w:t>
      </w:r>
      <w:proofErr w:type="spellEnd"/>
      <w:r w:rsidRPr="00051829">
        <w:t xml:space="preserve"> и PL/V8, а также имеется поддержка загрузки C-совместимых модулей[9];</w:t>
      </w:r>
    </w:p>
    <w:p w:rsidR="007A29C9" w:rsidRPr="00051829" w:rsidRDefault="007A29C9" w:rsidP="007A29C9">
      <w:pPr>
        <w:pStyle w:val="ac"/>
        <w:numPr>
          <w:ilvl w:val="0"/>
          <w:numId w:val="47"/>
        </w:numPr>
        <w:jc w:val="both"/>
      </w:pPr>
      <w:r w:rsidRPr="00051829">
        <w:t>наследование;</w:t>
      </w:r>
    </w:p>
    <w:p w:rsidR="007A29C9" w:rsidRPr="00051829" w:rsidRDefault="007A29C9" w:rsidP="007A29C9">
      <w:pPr>
        <w:pStyle w:val="ac"/>
        <w:numPr>
          <w:ilvl w:val="0"/>
          <w:numId w:val="47"/>
        </w:numPr>
        <w:jc w:val="both"/>
      </w:pPr>
      <w:r w:rsidRPr="00051829">
        <w:t>легкая расширяемость.</w:t>
      </w:r>
    </w:p>
    <w:p w:rsidR="007A29C9" w:rsidRPr="00051829" w:rsidRDefault="003E4284" w:rsidP="003E4284">
      <w:pPr>
        <w:ind w:firstLine="567"/>
        <w:jc w:val="both"/>
      </w:pPr>
      <w:r w:rsidRPr="00051829">
        <w:t>Р</w:t>
      </w:r>
      <w:r w:rsidR="007A29C9" w:rsidRPr="00051829">
        <w:t xml:space="preserve">ассмотрим инструменты работы с </w:t>
      </w:r>
      <w:proofErr w:type="spellStart"/>
      <w:r w:rsidR="007A29C9" w:rsidRPr="00051829">
        <w:t>PostgreSQL</w:t>
      </w:r>
      <w:proofErr w:type="spellEnd"/>
      <w:r w:rsidR="007A29C9" w:rsidRPr="00051829">
        <w:t>.</w:t>
      </w:r>
    </w:p>
    <w:p w:rsidR="007A29C9" w:rsidRPr="00051829" w:rsidRDefault="007A29C9" w:rsidP="007A29C9">
      <w:pPr>
        <w:ind w:firstLine="567"/>
        <w:jc w:val="both"/>
      </w:pPr>
      <w:proofErr w:type="spellStart"/>
      <w:proofErr w:type="gramStart"/>
      <w:r w:rsidRPr="00051829">
        <w:t>pgAdmin</w:t>
      </w:r>
      <w:proofErr w:type="spellEnd"/>
      <w:r w:rsidRPr="00051829">
        <w:t xml:space="preserve"> — наиболее популярная и многофункциональная открытая среда администрирования и разработки для </w:t>
      </w:r>
      <w:proofErr w:type="spellStart"/>
      <w:r w:rsidRPr="00051829">
        <w:t>PostgreSQL</w:t>
      </w:r>
      <w:proofErr w:type="spellEnd"/>
      <w:r w:rsidRPr="00051829">
        <w:t xml:space="preserve">, самой прогрессивной СУБД с открытым исходным кодом в мире. </w:t>
      </w:r>
      <w:proofErr w:type="spellStart"/>
      <w:r w:rsidRPr="00051829">
        <w:t>pgAdmin</w:t>
      </w:r>
      <w:proofErr w:type="spellEnd"/>
      <w:r w:rsidRPr="00051829">
        <w:t xml:space="preserve"> может работать на платформах </w:t>
      </w:r>
      <w:proofErr w:type="spellStart"/>
      <w:r w:rsidRPr="00051829">
        <w:t>Linux</w:t>
      </w:r>
      <w:proofErr w:type="spellEnd"/>
      <w:r w:rsidRPr="00051829">
        <w:t xml:space="preserve">, </w:t>
      </w:r>
      <w:proofErr w:type="spellStart"/>
      <w:r w:rsidRPr="00051829">
        <w:t>FreeBSD</w:t>
      </w:r>
      <w:proofErr w:type="spellEnd"/>
      <w:r w:rsidRPr="00051829">
        <w:t xml:space="preserve">, </w:t>
      </w:r>
      <w:proofErr w:type="spellStart"/>
      <w:r w:rsidRPr="00051829">
        <w:t>Solaris</w:t>
      </w:r>
      <w:proofErr w:type="spellEnd"/>
      <w:r w:rsidRPr="00051829">
        <w:t xml:space="preserve">, </w:t>
      </w:r>
      <w:proofErr w:type="spellStart"/>
      <w:r w:rsidRPr="00051829">
        <w:t>Mac</w:t>
      </w:r>
      <w:proofErr w:type="spellEnd"/>
      <w:r w:rsidRPr="00051829">
        <w:t xml:space="preserve"> OSX и </w:t>
      </w:r>
      <w:proofErr w:type="spellStart"/>
      <w:r w:rsidRPr="00051829">
        <w:t>Windows</w:t>
      </w:r>
      <w:proofErr w:type="spellEnd"/>
      <w:r w:rsidRPr="00051829">
        <w:t xml:space="preserve"> и управлять </w:t>
      </w:r>
      <w:proofErr w:type="spellStart"/>
      <w:r w:rsidRPr="00051829">
        <w:t>PostgreSQL</w:t>
      </w:r>
      <w:proofErr w:type="spellEnd"/>
      <w:r w:rsidRPr="00051829">
        <w:t xml:space="preserve"> 7.3 и новее, а также коммерческими и производными версиями </w:t>
      </w:r>
      <w:proofErr w:type="spellStart"/>
      <w:r w:rsidRPr="00051829">
        <w:t>PostgreSQL</w:t>
      </w:r>
      <w:proofErr w:type="spellEnd"/>
      <w:r w:rsidRPr="00051829">
        <w:t xml:space="preserve">, в частности </w:t>
      </w:r>
      <w:proofErr w:type="spellStart"/>
      <w:r w:rsidRPr="00051829">
        <w:t>Postgres</w:t>
      </w:r>
      <w:proofErr w:type="spellEnd"/>
      <w:r w:rsidRPr="00051829">
        <w:t xml:space="preserve"> </w:t>
      </w:r>
      <w:proofErr w:type="spellStart"/>
      <w:r w:rsidRPr="00051829">
        <w:t>Plus</w:t>
      </w:r>
      <w:proofErr w:type="spellEnd"/>
      <w:r w:rsidRPr="00051829">
        <w:t xml:space="preserve"> </w:t>
      </w:r>
      <w:proofErr w:type="spellStart"/>
      <w:r w:rsidRPr="00051829">
        <w:t>Advanced</w:t>
      </w:r>
      <w:proofErr w:type="spellEnd"/>
      <w:r w:rsidRPr="00051829">
        <w:t xml:space="preserve"> </w:t>
      </w:r>
      <w:proofErr w:type="spellStart"/>
      <w:r w:rsidRPr="00051829">
        <w:t>Server</w:t>
      </w:r>
      <w:proofErr w:type="spellEnd"/>
      <w:r w:rsidRPr="00051829">
        <w:t xml:space="preserve"> и </w:t>
      </w:r>
      <w:proofErr w:type="spellStart"/>
      <w:r w:rsidRPr="00051829">
        <w:t>Greenplum</w:t>
      </w:r>
      <w:proofErr w:type="spellEnd"/>
      <w:r w:rsidRPr="00051829">
        <w:t>.</w:t>
      </w:r>
      <w:proofErr w:type="gramEnd"/>
    </w:p>
    <w:p w:rsidR="007A29C9" w:rsidRPr="00051829" w:rsidRDefault="007A29C9" w:rsidP="007A29C9">
      <w:pPr>
        <w:ind w:firstLine="567"/>
        <w:jc w:val="both"/>
      </w:pPr>
      <w:proofErr w:type="spellStart"/>
      <w:r w:rsidRPr="00051829">
        <w:t>pgAdmin</w:t>
      </w:r>
      <w:proofErr w:type="spellEnd"/>
      <w:r w:rsidRPr="00051829">
        <w:t xml:space="preserve"> создан для удовлетворения самых разных потребностей пользователей, от написания простых SQL-запросов до создания сложных баз данных. Графический интерфейс </w:t>
      </w:r>
      <w:proofErr w:type="spellStart"/>
      <w:r w:rsidRPr="00051829">
        <w:t>pgAdmin</w:t>
      </w:r>
      <w:proofErr w:type="spellEnd"/>
      <w:r w:rsidRPr="00051829">
        <w:t xml:space="preserve"> поддерживает все возможности </w:t>
      </w:r>
      <w:proofErr w:type="spellStart"/>
      <w:r w:rsidRPr="00051829">
        <w:t>PostgreSQL</w:t>
      </w:r>
      <w:proofErr w:type="spellEnd"/>
      <w:r w:rsidRPr="00051829">
        <w:t xml:space="preserve"> и значительно облегчает администрирование. Приложение включает SQL-редактор с подсветкой синтаксиса, редактор хранимых процедур, агент планирования заданий SQL/командной оболочки, поддержку механизма репликации </w:t>
      </w:r>
      <w:proofErr w:type="spellStart"/>
      <w:r w:rsidRPr="00051829">
        <w:t>Slony-I</w:t>
      </w:r>
      <w:proofErr w:type="spellEnd"/>
      <w:r w:rsidRPr="00051829">
        <w:t xml:space="preserve"> и многое другое. Подключение к серверу можно установить, </w:t>
      </w:r>
      <w:r w:rsidRPr="00051829">
        <w:lastRenderedPageBreak/>
        <w:t xml:space="preserve">используя TCP/IP или </w:t>
      </w:r>
      <w:proofErr w:type="spellStart"/>
      <w:r w:rsidRPr="00051829">
        <w:t>Unix-сокеты</w:t>
      </w:r>
      <w:proofErr w:type="spellEnd"/>
      <w:r w:rsidRPr="00051829">
        <w:t xml:space="preserve"> (на платформах *</w:t>
      </w:r>
      <w:proofErr w:type="spellStart"/>
      <w:r w:rsidRPr="00051829">
        <w:t>nix</w:t>
      </w:r>
      <w:proofErr w:type="spellEnd"/>
      <w:proofErr w:type="gramStart"/>
      <w:r w:rsidRPr="00051829">
        <w:t xml:space="preserve"> )</w:t>
      </w:r>
      <w:proofErr w:type="gramEnd"/>
      <w:r w:rsidRPr="00051829">
        <w:t>, и применить также SSL-шифрование для безопасности. При этом никакие дополнительные драйверы для соединения с сервером баз данных не требуются.</w:t>
      </w:r>
    </w:p>
    <w:p w:rsidR="007A29C9" w:rsidRPr="00051829" w:rsidRDefault="007A29C9" w:rsidP="007A29C9">
      <w:pPr>
        <w:ind w:firstLine="567"/>
        <w:jc w:val="both"/>
      </w:pPr>
      <w:proofErr w:type="spellStart"/>
      <w:r w:rsidRPr="00051829">
        <w:t>pgAdmin</w:t>
      </w:r>
      <w:proofErr w:type="spellEnd"/>
      <w:r w:rsidRPr="00051829">
        <w:t xml:space="preserve"> разрабатывается сообществом экспертов </w:t>
      </w:r>
      <w:proofErr w:type="spellStart"/>
      <w:r w:rsidRPr="00051829">
        <w:t>PostgreSQL</w:t>
      </w:r>
      <w:proofErr w:type="spellEnd"/>
      <w:r w:rsidRPr="00051829">
        <w:t xml:space="preserve"> со всего мира и </w:t>
      </w:r>
      <w:proofErr w:type="gramStart"/>
      <w:r w:rsidRPr="00051829">
        <w:t>доступен</w:t>
      </w:r>
      <w:proofErr w:type="gramEnd"/>
      <w:r w:rsidRPr="00051829">
        <w:t xml:space="preserve"> более чем на десяти языках. Это свободное программное обеспечение выпускается под лицензией </w:t>
      </w:r>
      <w:proofErr w:type="spellStart"/>
      <w:r w:rsidRPr="00051829">
        <w:t>PostgreSQL</w:t>
      </w:r>
      <w:proofErr w:type="spellEnd"/>
      <w:r w:rsidRPr="00051829">
        <w:t>.</w:t>
      </w:r>
    </w:p>
    <w:p w:rsidR="003E4284" w:rsidRPr="00051829" w:rsidRDefault="003E4284" w:rsidP="003E4284">
      <w:pPr>
        <w:ind w:firstLine="567"/>
        <w:jc w:val="both"/>
      </w:pPr>
      <w:r w:rsidRPr="00051829">
        <w:t>Сайт: https://www.pgadmin.org/download/pgadmin-4-windows/</w:t>
      </w:r>
    </w:p>
    <w:p w:rsidR="003E4284" w:rsidRPr="00051829" w:rsidRDefault="003E4284" w:rsidP="003E4284">
      <w:pPr>
        <w:ind w:firstLine="567"/>
        <w:jc w:val="both"/>
      </w:pPr>
    </w:p>
    <w:p w:rsidR="007A29C9" w:rsidRPr="00051829" w:rsidRDefault="003E4284" w:rsidP="007A29C9">
      <w:pPr>
        <w:jc w:val="both"/>
      </w:pPr>
      <w:r w:rsidRPr="00051829">
        <w:rPr>
          <w:noProof/>
          <w:lang w:eastAsia="ru-RU"/>
        </w:rPr>
        <w:drawing>
          <wp:inline distT="0" distB="0" distL="0" distR="0">
            <wp:extent cx="5844845" cy="2954291"/>
            <wp:effectExtent l="19050" t="0" r="3505" b="0"/>
            <wp:docPr id="36" name="Рисунок 36" descr="http://grankor.ru/images/post/2017-01-07/instrukciya-pgadmin-iii-1487283530rZFQ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grankor.ru/images/post/2017-01-07/instrukciya-pgadmin-iii-1487283530rZFQ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556" cy="2955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284" w:rsidRPr="00051829" w:rsidRDefault="003E4284" w:rsidP="007A29C9">
      <w:pPr>
        <w:ind w:firstLine="567"/>
        <w:jc w:val="both"/>
      </w:pPr>
    </w:p>
    <w:p w:rsidR="003E4284" w:rsidRPr="00051829" w:rsidRDefault="007A29C9" w:rsidP="007A29C9">
      <w:pPr>
        <w:ind w:firstLine="567"/>
        <w:jc w:val="both"/>
      </w:pPr>
      <w:r w:rsidRPr="00051829">
        <w:t xml:space="preserve">SQL </w:t>
      </w:r>
      <w:proofErr w:type="spellStart"/>
      <w:r w:rsidRPr="00051829">
        <w:t>Manager</w:t>
      </w:r>
      <w:proofErr w:type="spellEnd"/>
      <w:r w:rsidRPr="00051829">
        <w:t xml:space="preserve"> </w:t>
      </w:r>
      <w:proofErr w:type="spellStart"/>
      <w:r w:rsidRPr="00051829">
        <w:t>Lite</w:t>
      </w:r>
      <w:proofErr w:type="spellEnd"/>
      <w:r w:rsidRPr="00051829">
        <w:t xml:space="preserve"> </w:t>
      </w:r>
      <w:proofErr w:type="spellStart"/>
      <w:r w:rsidRPr="00051829">
        <w:t>for</w:t>
      </w:r>
      <w:proofErr w:type="spellEnd"/>
      <w:r w:rsidRPr="00051829">
        <w:t xml:space="preserve"> </w:t>
      </w:r>
      <w:proofErr w:type="spellStart"/>
      <w:r w:rsidRPr="00051829">
        <w:t>PostgreSQL</w:t>
      </w:r>
      <w:proofErr w:type="spellEnd"/>
      <w:r w:rsidRPr="00051829">
        <w:t xml:space="preserve"> – это мощный инструмент для разработки и администрирования серверов баз данных </w:t>
      </w:r>
      <w:proofErr w:type="spellStart"/>
      <w:r w:rsidRPr="00051829">
        <w:t>PostgreSQL</w:t>
      </w:r>
      <w:proofErr w:type="spellEnd"/>
      <w:r w:rsidRPr="00051829">
        <w:t xml:space="preserve">. SQL </w:t>
      </w:r>
      <w:proofErr w:type="spellStart"/>
      <w:r w:rsidRPr="00051829">
        <w:t>Manager</w:t>
      </w:r>
      <w:proofErr w:type="spellEnd"/>
      <w:r w:rsidRPr="00051829">
        <w:t xml:space="preserve"> </w:t>
      </w:r>
      <w:proofErr w:type="spellStart"/>
      <w:r w:rsidRPr="00051829">
        <w:t>for</w:t>
      </w:r>
      <w:proofErr w:type="spellEnd"/>
      <w:r w:rsidRPr="00051829">
        <w:t xml:space="preserve"> </w:t>
      </w:r>
      <w:proofErr w:type="spellStart"/>
      <w:r w:rsidRPr="00051829">
        <w:t>PostgreSQL</w:t>
      </w:r>
      <w:proofErr w:type="spellEnd"/>
      <w:r w:rsidRPr="00051829">
        <w:t xml:space="preserve"> гарантировано работает со всеми версиями </w:t>
      </w:r>
      <w:proofErr w:type="spellStart"/>
      <w:r w:rsidRPr="00051829">
        <w:t>PostgreSQL</w:t>
      </w:r>
      <w:proofErr w:type="spellEnd"/>
      <w:r w:rsidRPr="00051829">
        <w:t xml:space="preserve">, поддерживает все самые новые функции </w:t>
      </w:r>
      <w:proofErr w:type="spellStart"/>
      <w:r w:rsidRPr="00051829">
        <w:t>PostgreSQL</w:t>
      </w:r>
      <w:proofErr w:type="spellEnd"/>
      <w:r w:rsidR="003E4284" w:rsidRPr="00051829">
        <w:t>.</w:t>
      </w:r>
    </w:p>
    <w:p w:rsidR="00051829" w:rsidRPr="00051829" w:rsidRDefault="00051829" w:rsidP="00051829">
      <w:pPr>
        <w:ind w:firstLine="567"/>
      </w:pPr>
      <w:r w:rsidRPr="00051829">
        <w:t>Сайт: http://www.softpedia.com/get/Internet/Servers/Database-Utils/EMS-PostgreSQL-Manager-Lite.shtml</w:t>
      </w:r>
    </w:p>
    <w:p w:rsidR="003E4284" w:rsidRPr="00051829" w:rsidRDefault="003E4284" w:rsidP="007A29C9">
      <w:pPr>
        <w:ind w:firstLine="567"/>
        <w:jc w:val="both"/>
      </w:pPr>
    </w:p>
    <w:p w:rsidR="003E4284" w:rsidRPr="00051829" w:rsidRDefault="003E4284" w:rsidP="003E4284">
      <w:pPr>
        <w:jc w:val="center"/>
      </w:pPr>
      <w:r w:rsidRPr="00051829">
        <w:rPr>
          <w:noProof/>
          <w:lang w:eastAsia="ru-RU"/>
        </w:rPr>
        <w:drawing>
          <wp:inline distT="0" distB="0" distL="0" distR="0">
            <wp:extent cx="5764377" cy="3258230"/>
            <wp:effectExtent l="19050" t="0" r="7773" b="0"/>
            <wp:docPr id="33" name="Рисунок 33" descr="http://i1-win.softpedia-static.com/screenshots/EMS-PostgreSQL-Manager-Lit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1-win.softpedia-static.com/screenshots/EMS-PostgreSQL-Manager-Lite_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321" cy="3255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829" w:rsidRPr="00051829" w:rsidRDefault="00051829">
      <w:pPr>
        <w:ind w:firstLine="567"/>
      </w:pPr>
    </w:p>
    <w:sectPr w:rsidR="00051829" w:rsidRPr="00051829" w:rsidSect="009748AF">
      <w:headerReference w:type="default" r:id="rId18"/>
      <w:footerReference w:type="default" r:id="rId19"/>
      <w:pgSz w:w="11906" w:h="16838" w:code="9"/>
      <w:pgMar w:top="113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74AC" w:rsidRDefault="006374AC" w:rsidP="009C422D">
      <w:r>
        <w:separator/>
      </w:r>
    </w:p>
  </w:endnote>
  <w:endnote w:type="continuationSeparator" w:id="0">
    <w:p w:rsidR="006374AC" w:rsidRDefault="006374AC" w:rsidP="009C422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tarSymbol">
    <w:altName w:val="Arial Unicode MS"/>
    <w:charset w:val="8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6D13" w:rsidRPr="00B82D5C" w:rsidRDefault="00ED25AD" w:rsidP="00FC5BF8">
    <w:pPr>
      <w:rPr>
        <w:rFonts w:asciiTheme="minorHAnsi" w:hAnsiTheme="minorHAnsi" w:cstheme="minorHAnsi"/>
      </w:rPr>
    </w:pPr>
    <w:r w:rsidRPr="00B82D5C">
      <w:rPr>
        <w:rFonts w:asciiTheme="minorHAnsi" w:hAnsiTheme="minorHAnsi" w:cstheme="minorHAnsi"/>
      </w:rPr>
      <w:fldChar w:fldCharType="begin"/>
    </w:r>
    <w:r w:rsidR="003B5FC5" w:rsidRPr="00B82D5C">
      <w:rPr>
        <w:rFonts w:asciiTheme="minorHAnsi" w:hAnsiTheme="minorHAnsi" w:cstheme="minorHAnsi"/>
      </w:rPr>
      <w:instrText xml:space="preserve"> PAGE </w:instrText>
    </w:r>
    <w:r w:rsidRPr="00B82D5C">
      <w:rPr>
        <w:rFonts w:asciiTheme="minorHAnsi" w:hAnsiTheme="minorHAnsi" w:cstheme="minorHAnsi"/>
      </w:rPr>
      <w:fldChar w:fldCharType="separate"/>
    </w:r>
    <w:r w:rsidR="00051829">
      <w:rPr>
        <w:rFonts w:asciiTheme="minorHAnsi" w:hAnsiTheme="minorHAnsi" w:cstheme="minorHAnsi"/>
        <w:noProof/>
      </w:rPr>
      <w:t>10</w:t>
    </w:r>
    <w:r w:rsidRPr="00B82D5C">
      <w:rPr>
        <w:rFonts w:asciiTheme="minorHAnsi" w:hAnsiTheme="minorHAnsi" w:cstheme="minorHAnsi"/>
      </w:rPr>
      <w:fldChar w:fldCharType="end"/>
    </w:r>
    <w:r w:rsidR="009C422D" w:rsidRPr="00B82D5C">
      <w:rPr>
        <w:rFonts w:asciiTheme="minorHAnsi" w:hAnsiTheme="minorHAnsi" w:cstheme="minorHAnsi"/>
      </w:rPr>
      <w:tab/>
    </w:r>
    <w:r w:rsidR="009C422D" w:rsidRPr="00B82D5C">
      <w:rPr>
        <w:rFonts w:asciiTheme="minorHAnsi" w:hAnsiTheme="minorHAnsi" w:cstheme="minorHAnsi"/>
      </w:rPr>
      <w:tab/>
    </w:r>
    <w:r w:rsidR="009C422D" w:rsidRPr="00B82D5C">
      <w:rPr>
        <w:rFonts w:asciiTheme="minorHAnsi" w:hAnsiTheme="minorHAnsi" w:cstheme="minorHAnsi"/>
      </w:rPr>
      <w:tab/>
    </w:r>
    <w:r w:rsidR="009C422D" w:rsidRPr="00B82D5C">
      <w:rPr>
        <w:rFonts w:asciiTheme="minorHAnsi" w:hAnsiTheme="minorHAnsi" w:cstheme="minorHAnsi"/>
      </w:rPr>
      <w:tab/>
    </w:r>
    <w:r w:rsidR="009C422D" w:rsidRPr="00B82D5C">
      <w:rPr>
        <w:rFonts w:asciiTheme="minorHAnsi" w:hAnsiTheme="minorHAnsi" w:cstheme="minorHAnsi"/>
      </w:rPr>
      <w:tab/>
    </w:r>
    <w:r w:rsidR="009C422D" w:rsidRPr="00B82D5C">
      <w:rPr>
        <w:rFonts w:asciiTheme="minorHAnsi" w:hAnsiTheme="minorHAnsi" w:cstheme="minorHAnsi"/>
      </w:rPr>
      <w:tab/>
    </w:r>
    <w:r w:rsidR="009C422D" w:rsidRPr="00B82D5C">
      <w:rPr>
        <w:rFonts w:asciiTheme="minorHAnsi" w:hAnsiTheme="minorHAnsi" w:cstheme="minorHAnsi"/>
      </w:rPr>
      <w:tab/>
    </w:r>
    <w:r w:rsidR="009C422D" w:rsidRPr="00B82D5C">
      <w:rPr>
        <w:rFonts w:asciiTheme="minorHAnsi" w:hAnsiTheme="minorHAnsi" w:cstheme="minorHAnsi"/>
      </w:rPr>
      <w:tab/>
    </w:r>
    <w:r w:rsidR="009C422D" w:rsidRPr="00B82D5C">
      <w:rPr>
        <w:rFonts w:asciiTheme="minorHAnsi" w:hAnsiTheme="minorHAnsi" w:cstheme="minorHAnsi"/>
      </w:rPr>
      <w:tab/>
    </w:r>
    <w:r w:rsidR="00372500">
      <w:rPr>
        <w:rFonts w:asciiTheme="minorHAnsi" w:hAnsiTheme="minorHAnsi" w:cstheme="minorHAnsi"/>
      </w:rPr>
      <w:tab/>
    </w:r>
    <w:r w:rsidR="009C422D" w:rsidRPr="00B82D5C">
      <w:rPr>
        <w:rFonts w:asciiTheme="minorHAnsi" w:hAnsiTheme="minorHAnsi" w:cstheme="minorHAnsi"/>
      </w:rPr>
      <w:t xml:space="preserve">Талипов С.Н., </w:t>
    </w:r>
    <w:r w:rsidR="00FC5BF8" w:rsidRPr="00B82D5C">
      <w:rPr>
        <w:rFonts w:asciiTheme="minorHAnsi" w:hAnsiTheme="minorHAnsi" w:cstheme="minorHAnsi"/>
      </w:rPr>
      <w:t xml:space="preserve"> </w:t>
    </w:r>
    <w:r w:rsidR="009C422D" w:rsidRPr="00B82D5C">
      <w:rPr>
        <w:rFonts w:asciiTheme="minorHAnsi" w:hAnsiTheme="minorHAnsi" w:cstheme="minorHAnsi"/>
      </w:rPr>
      <w:t>2017</w:t>
    </w:r>
    <w:r w:rsidR="00FC5BF8" w:rsidRPr="00B82D5C">
      <w:rPr>
        <w:rFonts w:asciiTheme="minorHAnsi" w:hAnsiTheme="minorHAnsi" w:cstheme="minorHAnsi"/>
      </w:rPr>
      <w:t xml:space="preserve"> </w:t>
    </w:r>
    <w:r w:rsidR="009C422D" w:rsidRPr="00B82D5C">
      <w:rPr>
        <w:rFonts w:asciiTheme="minorHAnsi" w:hAnsiTheme="minorHAnsi" w:cstheme="minorHAnsi"/>
      </w:rPr>
      <w:t>г.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74AC" w:rsidRDefault="006374AC" w:rsidP="009C422D">
      <w:r>
        <w:separator/>
      </w:r>
    </w:p>
  </w:footnote>
  <w:footnote w:type="continuationSeparator" w:id="0">
    <w:p w:rsidR="006374AC" w:rsidRDefault="006374AC" w:rsidP="009C422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6D13" w:rsidRPr="00CA1656" w:rsidRDefault="009C422D" w:rsidP="00FC5BF8">
    <w:pPr>
      <w:pStyle w:val="11"/>
      <w:spacing w:after="0"/>
      <w:rPr>
        <w:rFonts w:asciiTheme="minorHAnsi" w:hAnsiTheme="minorHAnsi" w:cstheme="minorHAnsi"/>
      </w:rPr>
    </w:pPr>
    <w:r w:rsidRPr="00B82D5C">
      <w:rPr>
        <w:rFonts w:asciiTheme="minorHAnsi" w:hAnsiTheme="minorHAnsi" w:cstheme="minorHAnsi"/>
      </w:rPr>
      <w:t>Инструментальные средства разработки программ</w:t>
    </w:r>
    <w:r w:rsidRPr="00B82D5C">
      <w:rPr>
        <w:rFonts w:asciiTheme="minorHAnsi" w:hAnsiTheme="minorHAnsi" w:cstheme="minorHAnsi"/>
      </w:rPr>
      <w:tab/>
    </w:r>
    <w:r w:rsidRPr="00B82D5C">
      <w:rPr>
        <w:rFonts w:asciiTheme="minorHAnsi" w:hAnsiTheme="minorHAnsi" w:cstheme="minorHAnsi"/>
      </w:rPr>
      <w:tab/>
    </w:r>
    <w:r w:rsidRPr="00B82D5C">
      <w:rPr>
        <w:rFonts w:asciiTheme="minorHAnsi" w:hAnsiTheme="minorHAnsi" w:cstheme="minorHAnsi"/>
      </w:rPr>
      <w:tab/>
    </w:r>
    <w:r w:rsidRPr="00B82D5C">
      <w:rPr>
        <w:rFonts w:asciiTheme="minorHAnsi" w:hAnsiTheme="minorHAnsi" w:cstheme="minorHAnsi"/>
      </w:rPr>
      <w:tab/>
    </w:r>
    <w:r w:rsidR="00372500">
      <w:rPr>
        <w:rFonts w:asciiTheme="minorHAnsi" w:hAnsiTheme="minorHAnsi" w:cstheme="minorHAnsi"/>
      </w:rPr>
      <w:tab/>
    </w:r>
    <w:r w:rsidRPr="00B82D5C">
      <w:rPr>
        <w:rFonts w:asciiTheme="minorHAnsi" w:hAnsiTheme="minorHAnsi" w:cstheme="minorHAnsi"/>
      </w:rPr>
      <w:t xml:space="preserve">Лекция </w:t>
    </w:r>
    <w:r w:rsidR="000B7AD0" w:rsidRPr="000B7AD0">
      <w:rPr>
        <w:rFonts w:asciiTheme="minorHAnsi" w:hAnsiTheme="minorHAnsi" w:cstheme="minorHAnsi"/>
      </w:rPr>
      <w:t>1</w:t>
    </w:r>
    <w:r w:rsidR="00CA1656" w:rsidRPr="00CA1656">
      <w:rPr>
        <w:rFonts w:asciiTheme="minorHAnsi" w:hAnsiTheme="minorHAnsi" w:cstheme="minorHAnsi"/>
      </w:rPr>
      <w:t>4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5.2pt;height:8.05pt" o:bullet="t">
        <v:imagedata r:id="rId1" o:title="hrefIcon"/>
      </v:shape>
    </w:pict>
  </w:numPicBullet>
  <w:numPicBullet w:numPicBulletId="1">
    <w:pict>
      <v:shape id="_x0000_i1032" type="#_x0000_t75" style="width:6.9pt;height:7.5pt" o:bullet="t">
        <v:imagedata r:id="rId2" o:title="blue_bullet"/>
      </v:shape>
    </w:pict>
  </w:numPicBullet>
  <w:numPicBullet w:numPicBulletId="2">
    <w:pict>
      <v:shape id="_x0000_i1033" type="#_x0000_t75" style="width:3in;height:3in" o:bullet="t"/>
    </w:pict>
  </w:numPicBullet>
  <w:numPicBullet w:numPicBulletId="3">
    <w:pict>
      <v:shape id="_x0000_i1034" type="#_x0000_t75" style="width:3in;height:3in" o:bullet="t"/>
    </w:pict>
  </w:numPicBullet>
  <w:numPicBullet w:numPicBulletId="4">
    <w:pict>
      <v:shape id="_x0000_i1035" type="#_x0000_t75" style="width:3in;height:3in" o:bullet="t"/>
    </w:pict>
  </w:numPicBullet>
  <w:abstractNum w:abstractNumId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</w:abstractNum>
  <w:abstractNum w:abstractNumId="4">
    <w:nsid w:val="00000010"/>
    <w:multiLevelType w:val="multilevel"/>
    <w:tmpl w:val="00000010"/>
    <w:name w:val="WW8Num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032419E2"/>
    <w:multiLevelType w:val="hybridMultilevel"/>
    <w:tmpl w:val="74A2CB1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0CCA4935"/>
    <w:multiLevelType w:val="hybridMultilevel"/>
    <w:tmpl w:val="60E8408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668677A0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0E383614"/>
    <w:multiLevelType w:val="hybridMultilevel"/>
    <w:tmpl w:val="DBF4DF8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0F9F0CD8"/>
    <w:multiLevelType w:val="hybridMultilevel"/>
    <w:tmpl w:val="C85275B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122265D7"/>
    <w:multiLevelType w:val="hybridMultilevel"/>
    <w:tmpl w:val="2240582E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1CA9341A"/>
    <w:multiLevelType w:val="hybridMultilevel"/>
    <w:tmpl w:val="F50EBC4E"/>
    <w:lvl w:ilvl="0" w:tplc="0419000F">
      <w:start w:val="1"/>
      <w:numFmt w:val="decimal"/>
      <w:lvlText w:val="%1."/>
      <w:lvlJc w:val="left"/>
      <w:pPr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1">
    <w:nsid w:val="216B4F54"/>
    <w:multiLevelType w:val="multilevel"/>
    <w:tmpl w:val="277C0C7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3761D82"/>
    <w:multiLevelType w:val="hybridMultilevel"/>
    <w:tmpl w:val="837CA57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270E03D7"/>
    <w:multiLevelType w:val="hybridMultilevel"/>
    <w:tmpl w:val="060445D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>
    <w:nsid w:val="2BA47D7A"/>
    <w:multiLevelType w:val="hybridMultilevel"/>
    <w:tmpl w:val="060445D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>
    <w:nsid w:val="2D832DFD"/>
    <w:multiLevelType w:val="hybridMultilevel"/>
    <w:tmpl w:val="060445D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>
    <w:nsid w:val="352F01ED"/>
    <w:multiLevelType w:val="hybridMultilevel"/>
    <w:tmpl w:val="2A14BCE6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668677A0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46E45DA6"/>
    <w:multiLevelType w:val="hybridMultilevel"/>
    <w:tmpl w:val="0A04AB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48F4045A"/>
    <w:multiLevelType w:val="hybridMultilevel"/>
    <w:tmpl w:val="CF2074EA"/>
    <w:lvl w:ilvl="0" w:tplc="15EE8D0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4AD04827"/>
    <w:multiLevelType w:val="hybridMultilevel"/>
    <w:tmpl w:val="F76691B2"/>
    <w:lvl w:ilvl="0" w:tplc="ABE6243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4B5A774D"/>
    <w:multiLevelType w:val="hybridMultilevel"/>
    <w:tmpl w:val="34F04DC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4C6B68D3"/>
    <w:multiLevelType w:val="multilevel"/>
    <w:tmpl w:val="76401566"/>
    <w:lvl w:ilvl="0">
      <w:start w:val="1"/>
      <w:numFmt w:val="bullet"/>
      <w:lvlText w:val=""/>
      <w:lvlPicBulletId w:val="0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PicBulletId w:val="1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PicBulletId w:val="3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F884753"/>
    <w:multiLevelType w:val="hybridMultilevel"/>
    <w:tmpl w:val="DAD482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526E125A"/>
    <w:multiLevelType w:val="hybridMultilevel"/>
    <w:tmpl w:val="6FE63F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28B580A"/>
    <w:multiLevelType w:val="hybridMultilevel"/>
    <w:tmpl w:val="A33227B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53F46DEC"/>
    <w:multiLevelType w:val="hybridMultilevel"/>
    <w:tmpl w:val="2A14BCE6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668677A0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543F3188"/>
    <w:multiLevelType w:val="hybridMultilevel"/>
    <w:tmpl w:val="CB04FB2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553B7705"/>
    <w:multiLevelType w:val="hybridMultilevel"/>
    <w:tmpl w:val="060445D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>
    <w:nsid w:val="57D96454"/>
    <w:multiLevelType w:val="hybridMultilevel"/>
    <w:tmpl w:val="65689B5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58C82FC6"/>
    <w:multiLevelType w:val="hybridMultilevel"/>
    <w:tmpl w:val="E6D404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9670428"/>
    <w:multiLevelType w:val="multilevel"/>
    <w:tmpl w:val="33EEBE74"/>
    <w:lvl w:ilvl="0">
      <w:start w:val="1"/>
      <w:numFmt w:val="bullet"/>
      <w:lvlText w:val=""/>
      <w:lvlPicBulletId w:val="0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PicBulletId w:val="1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PicBulletId w:val="2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AAA0239"/>
    <w:multiLevelType w:val="hybridMultilevel"/>
    <w:tmpl w:val="02106754"/>
    <w:lvl w:ilvl="0" w:tplc="0419000F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abstractNum w:abstractNumId="32">
    <w:nsid w:val="648E6C25"/>
    <w:multiLevelType w:val="hybridMultilevel"/>
    <w:tmpl w:val="4FA62DE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>
    <w:nsid w:val="64B53599"/>
    <w:multiLevelType w:val="hybridMultilevel"/>
    <w:tmpl w:val="CC789DE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64F54F4B"/>
    <w:multiLevelType w:val="hybridMultilevel"/>
    <w:tmpl w:val="5F3CD54A"/>
    <w:lvl w:ilvl="0" w:tplc="04190001">
      <w:start w:val="1"/>
      <w:numFmt w:val="bullet"/>
      <w:lvlText w:val=""/>
      <w:lvlJc w:val="left"/>
      <w:pPr>
        <w:ind w:left="56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</w:abstractNum>
  <w:abstractNum w:abstractNumId="35">
    <w:nsid w:val="6BF90DA3"/>
    <w:multiLevelType w:val="hybridMultilevel"/>
    <w:tmpl w:val="404025C6"/>
    <w:lvl w:ilvl="0" w:tplc="781683A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668677A0">
      <w:start w:val="1"/>
      <w:numFmt w:val="decimal"/>
      <w:lvlText w:val="%2."/>
      <w:lvlJc w:val="left"/>
      <w:pPr>
        <w:ind w:left="28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6">
    <w:nsid w:val="6F1A0D12"/>
    <w:multiLevelType w:val="hybridMultilevel"/>
    <w:tmpl w:val="E1589984"/>
    <w:lvl w:ilvl="0" w:tplc="668677A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>
    <w:nsid w:val="71675DF1"/>
    <w:multiLevelType w:val="multilevel"/>
    <w:tmpl w:val="647A0B74"/>
    <w:lvl w:ilvl="0">
      <w:start w:val="1"/>
      <w:numFmt w:val="bullet"/>
      <w:lvlText w:val=""/>
      <w:lvlPicBulletId w:val="0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PicBulletId w:val="1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PicBulletId w:val="4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25A25CD"/>
    <w:multiLevelType w:val="hybridMultilevel"/>
    <w:tmpl w:val="E2161C7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>
    <w:nsid w:val="75371B45"/>
    <w:multiLevelType w:val="hybridMultilevel"/>
    <w:tmpl w:val="BF7EE54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>
    <w:nsid w:val="75800206"/>
    <w:multiLevelType w:val="hybridMultilevel"/>
    <w:tmpl w:val="AAB6A41C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>
    <w:nsid w:val="7FA53017"/>
    <w:multiLevelType w:val="hybridMultilevel"/>
    <w:tmpl w:val="2512A7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1"/>
  </w:num>
  <w:num w:numId="10">
    <w:abstractNumId w:val="3"/>
  </w:num>
  <w:num w:numId="11">
    <w:abstractNumId w:val="4"/>
  </w:num>
  <w:num w:numId="12">
    <w:abstractNumId w:val="40"/>
  </w:num>
  <w:num w:numId="13">
    <w:abstractNumId w:val="34"/>
  </w:num>
  <w:num w:numId="14">
    <w:abstractNumId w:val="11"/>
  </w:num>
  <w:num w:numId="15">
    <w:abstractNumId w:val="41"/>
  </w:num>
  <w:num w:numId="16">
    <w:abstractNumId w:val="33"/>
  </w:num>
  <w:num w:numId="17">
    <w:abstractNumId w:val="25"/>
  </w:num>
  <w:num w:numId="18">
    <w:abstractNumId w:val="18"/>
  </w:num>
  <w:num w:numId="19">
    <w:abstractNumId w:val="36"/>
  </w:num>
  <w:num w:numId="20">
    <w:abstractNumId w:val="35"/>
  </w:num>
  <w:num w:numId="21">
    <w:abstractNumId w:val="31"/>
  </w:num>
  <w:num w:numId="22">
    <w:abstractNumId w:val="23"/>
  </w:num>
  <w:num w:numId="23">
    <w:abstractNumId w:val="9"/>
  </w:num>
  <w:num w:numId="24">
    <w:abstractNumId w:val="32"/>
  </w:num>
  <w:num w:numId="25">
    <w:abstractNumId w:val="10"/>
  </w:num>
  <w:num w:numId="26">
    <w:abstractNumId w:val="16"/>
  </w:num>
  <w:num w:numId="27">
    <w:abstractNumId w:val="6"/>
  </w:num>
  <w:num w:numId="28">
    <w:abstractNumId w:val="19"/>
  </w:num>
  <w:num w:numId="29">
    <w:abstractNumId w:val="15"/>
  </w:num>
  <w:num w:numId="30">
    <w:abstractNumId w:val="13"/>
  </w:num>
  <w:num w:numId="31">
    <w:abstractNumId w:val="27"/>
  </w:num>
  <w:num w:numId="32">
    <w:abstractNumId w:val="14"/>
  </w:num>
  <w:num w:numId="33">
    <w:abstractNumId w:val="29"/>
  </w:num>
  <w:num w:numId="34">
    <w:abstractNumId w:val="30"/>
  </w:num>
  <w:num w:numId="35">
    <w:abstractNumId w:val="12"/>
  </w:num>
  <w:num w:numId="36">
    <w:abstractNumId w:val="21"/>
  </w:num>
  <w:num w:numId="37">
    <w:abstractNumId w:val="37"/>
  </w:num>
  <w:num w:numId="38">
    <w:abstractNumId w:val="24"/>
  </w:num>
  <w:num w:numId="39">
    <w:abstractNumId w:val="20"/>
  </w:num>
  <w:num w:numId="40">
    <w:abstractNumId w:val="5"/>
  </w:num>
  <w:num w:numId="41">
    <w:abstractNumId w:val="28"/>
  </w:num>
  <w:num w:numId="42">
    <w:abstractNumId w:val="39"/>
  </w:num>
  <w:num w:numId="43">
    <w:abstractNumId w:val="17"/>
  </w:num>
  <w:num w:numId="44">
    <w:abstractNumId w:val="38"/>
  </w:num>
  <w:num w:numId="45">
    <w:abstractNumId w:val="7"/>
  </w:num>
  <w:num w:numId="46">
    <w:abstractNumId w:val="26"/>
  </w:num>
  <w:num w:numId="47">
    <w:abstractNumId w:val="8"/>
  </w:num>
  <w:num w:numId="48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hdrShapeDefaults>
    <o:shapedefaults v:ext="edit" spidmax="34818"/>
  </w:hdrShapeDefaults>
  <w:footnotePr>
    <w:footnote w:id="-1"/>
    <w:footnote w:id="0"/>
  </w:footnotePr>
  <w:endnotePr>
    <w:endnote w:id="-1"/>
    <w:endnote w:id="0"/>
  </w:endnotePr>
  <w:compat/>
  <w:rsids>
    <w:rsidRoot w:val="009C422D"/>
    <w:rsid w:val="00011BA9"/>
    <w:rsid w:val="00012D17"/>
    <w:rsid w:val="000415BC"/>
    <w:rsid w:val="00051829"/>
    <w:rsid w:val="00066DFB"/>
    <w:rsid w:val="00076F11"/>
    <w:rsid w:val="000B7AD0"/>
    <w:rsid w:val="000D0583"/>
    <w:rsid w:val="000F648D"/>
    <w:rsid w:val="00101B96"/>
    <w:rsid w:val="001900F1"/>
    <w:rsid w:val="002959FB"/>
    <w:rsid w:val="002A5ABD"/>
    <w:rsid w:val="002B26D5"/>
    <w:rsid w:val="002B3D53"/>
    <w:rsid w:val="002E61A9"/>
    <w:rsid w:val="0032549D"/>
    <w:rsid w:val="00352B3B"/>
    <w:rsid w:val="003661E7"/>
    <w:rsid w:val="003717B3"/>
    <w:rsid w:val="00372500"/>
    <w:rsid w:val="00372755"/>
    <w:rsid w:val="00373789"/>
    <w:rsid w:val="003B5FC5"/>
    <w:rsid w:val="003E4284"/>
    <w:rsid w:val="0040650C"/>
    <w:rsid w:val="00424654"/>
    <w:rsid w:val="0044313D"/>
    <w:rsid w:val="004514F1"/>
    <w:rsid w:val="00457B88"/>
    <w:rsid w:val="00463169"/>
    <w:rsid w:val="00473FC1"/>
    <w:rsid w:val="00495F58"/>
    <w:rsid w:val="004A3AFA"/>
    <w:rsid w:val="004D1241"/>
    <w:rsid w:val="00506762"/>
    <w:rsid w:val="00524FFB"/>
    <w:rsid w:val="00575A1F"/>
    <w:rsid w:val="00587057"/>
    <w:rsid w:val="005B3F27"/>
    <w:rsid w:val="00617228"/>
    <w:rsid w:val="00623204"/>
    <w:rsid w:val="00624344"/>
    <w:rsid w:val="006354D2"/>
    <w:rsid w:val="006374AC"/>
    <w:rsid w:val="006634B1"/>
    <w:rsid w:val="00665F63"/>
    <w:rsid w:val="00687FA6"/>
    <w:rsid w:val="006A61A9"/>
    <w:rsid w:val="006C2411"/>
    <w:rsid w:val="006D39C5"/>
    <w:rsid w:val="007307D0"/>
    <w:rsid w:val="00740070"/>
    <w:rsid w:val="00744882"/>
    <w:rsid w:val="007752FF"/>
    <w:rsid w:val="007828C6"/>
    <w:rsid w:val="0078707F"/>
    <w:rsid w:val="007965D0"/>
    <w:rsid w:val="007A29C9"/>
    <w:rsid w:val="007E14A7"/>
    <w:rsid w:val="00835BC2"/>
    <w:rsid w:val="00854AE9"/>
    <w:rsid w:val="0090588F"/>
    <w:rsid w:val="0095477A"/>
    <w:rsid w:val="009630EA"/>
    <w:rsid w:val="009748AF"/>
    <w:rsid w:val="00986D13"/>
    <w:rsid w:val="009A2F4D"/>
    <w:rsid w:val="009B4537"/>
    <w:rsid w:val="009B77C7"/>
    <w:rsid w:val="009B7953"/>
    <w:rsid w:val="009C422D"/>
    <w:rsid w:val="009D3AC9"/>
    <w:rsid w:val="009F45CC"/>
    <w:rsid w:val="00A338D7"/>
    <w:rsid w:val="00A478D2"/>
    <w:rsid w:val="00A66EBA"/>
    <w:rsid w:val="00A87480"/>
    <w:rsid w:val="00AB082A"/>
    <w:rsid w:val="00AC52BA"/>
    <w:rsid w:val="00AD0251"/>
    <w:rsid w:val="00B11F95"/>
    <w:rsid w:val="00B136E4"/>
    <w:rsid w:val="00B221D2"/>
    <w:rsid w:val="00B67BC5"/>
    <w:rsid w:val="00B82D5C"/>
    <w:rsid w:val="00B9058C"/>
    <w:rsid w:val="00BF1782"/>
    <w:rsid w:val="00C2525F"/>
    <w:rsid w:val="00C539C2"/>
    <w:rsid w:val="00C56D15"/>
    <w:rsid w:val="00C62898"/>
    <w:rsid w:val="00CA1656"/>
    <w:rsid w:val="00CD0F9D"/>
    <w:rsid w:val="00CD407B"/>
    <w:rsid w:val="00CD786F"/>
    <w:rsid w:val="00CF00C4"/>
    <w:rsid w:val="00D0351D"/>
    <w:rsid w:val="00D1573B"/>
    <w:rsid w:val="00D3364D"/>
    <w:rsid w:val="00D40739"/>
    <w:rsid w:val="00D66B92"/>
    <w:rsid w:val="00D746E0"/>
    <w:rsid w:val="00DB1B89"/>
    <w:rsid w:val="00DC4233"/>
    <w:rsid w:val="00DC4B4E"/>
    <w:rsid w:val="00DF4360"/>
    <w:rsid w:val="00E0234C"/>
    <w:rsid w:val="00E02E9D"/>
    <w:rsid w:val="00E734BA"/>
    <w:rsid w:val="00EA1241"/>
    <w:rsid w:val="00EC034C"/>
    <w:rsid w:val="00ED25AD"/>
    <w:rsid w:val="00F13CEB"/>
    <w:rsid w:val="00F15899"/>
    <w:rsid w:val="00F76793"/>
    <w:rsid w:val="00F85E9B"/>
    <w:rsid w:val="00F942D1"/>
    <w:rsid w:val="00FA12B2"/>
    <w:rsid w:val="00FA69DA"/>
    <w:rsid w:val="00FC4E26"/>
    <w:rsid w:val="00FC5B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422D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1">
    <w:name w:val="heading 1"/>
    <w:basedOn w:val="a"/>
    <w:next w:val="a0"/>
    <w:link w:val="10"/>
    <w:qFormat/>
    <w:rsid w:val="009C422D"/>
    <w:pPr>
      <w:keepNext/>
      <w:numPr>
        <w:numId w:val="1"/>
      </w:numPr>
      <w:spacing w:before="240" w:after="120"/>
      <w:jc w:val="center"/>
      <w:outlineLvl w:val="0"/>
    </w:pPr>
    <w:rPr>
      <w:rFonts w:ascii="Arial" w:eastAsia="MS Mincho" w:hAnsi="Arial" w:cs="Tahoma"/>
      <w:b/>
      <w:bCs/>
      <w:sz w:val="28"/>
      <w:szCs w:val="28"/>
    </w:rPr>
  </w:style>
  <w:style w:type="paragraph" w:styleId="2">
    <w:name w:val="heading 2"/>
    <w:basedOn w:val="a"/>
    <w:next w:val="a0"/>
    <w:link w:val="20"/>
    <w:qFormat/>
    <w:rsid w:val="009C422D"/>
    <w:pPr>
      <w:keepNext/>
      <w:numPr>
        <w:ilvl w:val="1"/>
        <w:numId w:val="1"/>
      </w:numPr>
      <w:spacing w:before="240" w:after="120"/>
      <w:outlineLvl w:val="1"/>
    </w:pPr>
    <w:rPr>
      <w:rFonts w:ascii="Arial" w:eastAsia="MS Mincho" w:hAnsi="Arial" w:cs="Tahoma"/>
      <w:b/>
      <w:bCs/>
      <w:i/>
      <w:i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9C422D"/>
    <w:rPr>
      <w:rFonts w:ascii="Arial" w:eastAsia="MS Mincho" w:hAnsi="Arial" w:cs="Tahoma"/>
      <w:b/>
      <w:bCs/>
      <w:sz w:val="28"/>
      <w:szCs w:val="28"/>
      <w:lang w:eastAsia="ar-SA"/>
    </w:rPr>
  </w:style>
  <w:style w:type="character" w:customStyle="1" w:styleId="20">
    <w:name w:val="Заголовок 2 Знак"/>
    <w:basedOn w:val="a1"/>
    <w:link w:val="2"/>
    <w:rsid w:val="009C422D"/>
    <w:rPr>
      <w:rFonts w:ascii="Arial" w:eastAsia="MS Mincho" w:hAnsi="Arial" w:cs="Tahoma"/>
      <w:b/>
      <w:bCs/>
      <w:i/>
      <w:iCs/>
      <w:sz w:val="28"/>
      <w:szCs w:val="28"/>
      <w:lang w:eastAsia="ar-SA"/>
    </w:rPr>
  </w:style>
  <w:style w:type="paragraph" w:customStyle="1" w:styleId="11">
    <w:name w:val="Красная строка1"/>
    <w:basedOn w:val="a0"/>
    <w:rsid w:val="009C422D"/>
    <w:pPr>
      <w:ind w:firstLine="283"/>
    </w:pPr>
  </w:style>
  <w:style w:type="paragraph" w:styleId="a0">
    <w:name w:val="Body Text"/>
    <w:basedOn w:val="a"/>
    <w:link w:val="a4"/>
    <w:uiPriority w:val="99"/>
    <w:semiHidden/>
    <w:unhideWhenUsed/>
    <w:rsid w:val="009C422D"/>
    <w:pPr>
      <w:spacing w:after="120"/>
    </w:pPr>
  </w:style>
  <w:style w:type="character" w:customStyle="1" w:styleId="a4">
    <w:name w:val="Основной текст Знак"/>
    <w:basedOn w:val="a1"/>
    <w:link w:val="a0"/>
    <w:uiPriority w:val="99"/>
    <w:semiHidden/>
    <w:rsid w:val="009C422D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5">
    <w:name w:val="header"/>
    <w:basedOn w:val="a"/>
    <w:link w:val="a6"/>
    <w:uiPriority w:val="99"/>
    <w:semiHidden/>
    <w:unhideWhenUsed/>
    <w:rsid w:val="009C422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semiHidden/>
    <w:rsid w:val="009C422D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7">
    <w:name w:val="footer"/>
    <w:basedOn w:val="a"/>
    <w:link w:val="a8"/>
    <w:semiHidden/>
    <w:unhideWhenUsed/>
    <w:rsid w:val="009C422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semiHidden/>
    <w:rsid w:val="009C422D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9">
    <w:name w:val="Balloon Text"/>
    <w:basedOn w:val="a"/>
    <w:link w:val="aa"/>
    <w:uiPriority w:val="99"/>
    <w:semiHidden/>
    <w:unhideWhenUsed/>
    <w:rsid w:val="009748AF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9748AF"/>
    <w:rPr>
      <w:rFonts w:ascii="Tahoma" w:eastAsia="Times New Roman" w:hAnsi="Tahoma" w:cs="Tahoma"/>
      <w:sz w:val="16"/>
      <w:szCs w:val="16"/>
      <w:lang w:eastAsia="ar-SA"/>
    </w:rPr>
  </w:style>
  <w:style w:type="character" w:customStyle="1" w:styleId="keyword1">
    <w:name w:val="keyword1"/>
    <w:basedOn w:val="a1"/>
    <w:rsid w:val="00854AE9"/>
    <w:rPr>
      <w:i/>
      <w:iCs/>
    </w:rPr>
  </w:style>
  <w:style w:type="paragraph" w:styleId="ab">
    <w:name w:val="Normal (Web)"/>
    <w:basedOn w:val="a"/>
    <w:uiPriority w:val="99"/>
    <w:rsid w:val="00854AE9"/>
    <w:pPr>
      <w:spacing w:before="280" w:after="280"/>
    </w:pPr>
    <w:rPr>
      <w:rFonts w:ascii="Verdana" w:hAnsi="Verdana"/>
      <w:color w:val="000000"/>
      <w:sz w:val="20"/>
      <w:szCs w:val="20"/>
    </w:rPr>
  </w:style>
  <w:style w:type="paragraph" w:styleId="ac">
    <w:name w:val="List Paragraph"/>
    <w:basedOn w:val="a"/>
    <w:uiPriority w:val="34"/>
    <w:qFormat/>
    <w:rsid w:val="00854AE9"/>
    <w:pPr>
      <w:ind w:left="720"/>
      <w:contextualSpacing/>
    </w:pPr>
  </w:style>
  <w:style w:type="character" w:customStyle="1" w:styleId="21">
    <w:name w:val="Основной текст (2)_"/>
    <w:basedOn w:val="a1"/>
    <w:link w:val="22"/>
    <w:rsid w:val="00623204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22">
    <w:name w:val="Основной текст (2)"/>
    <w:basedOn w:val="a"/>
    <w:link w:val="21"/>
    <w:rsid w:val="00623204"/>
    <w:pPr>
      <w:widowControl w:val="0"/>
      <w:shd w:val="clear" w:color="auto" w:fill="FFFFFF"/>
      <w:suppressAutoHyphens w:val="0"/>
      <w:spacing w:before="240" w:line="322" w:lineRule="exact"/>
      <w:jc w:val="both"/>
    </w:pPr>
    <w:rPr>
      <w:sz w:val="28"/>
      <w:szCs w:val="28"/>
      <w:lang w:eastAsia="en-US"/>
    </w:rPr>
  </w:style>
  <w:style w:type="character" w:styleId="ad">
    <w:name w:val="Hyperlink"/>
    <w:basedOn w:val="a1"/>
    <w:uiPriority w:val="99"/>
    <w:unhideWhenUsed/>
    <w:rsid w:val="00744882"/>
    <w:rPr>
      <w:color w:val="0000FF"/>
      <w:u w:val="single"/>
    </w:rPr>
  </w:style>
  <w:style w:type="character" w:customStyle="1" w:styleId="mw-headline">
    <w:name w:val="mw-headline"/>
    <w:basedOn w:val="a1"/>
    <w:rsid w:val="00744882"/>
  </w:style>
  <w:style w:type="character" w:customStyle="1" w:styleId="acicollapsed1">
    <w:name w:val="acicollapsed1"/>
    <w:basedOn w:val="a1"/>
    <w:rsid w:val="007752FF"/>
    <w:rPr>
      <w:vanish/>
      <w:webHidden w:val="0"/>
      <w:specVanish w:val="0"/>
    </w:rPr>
  </w:style>
  <w:style w:type="character" w:customStyle="1" w:styleId="acicollapsed2">
    <w:name w:val="acicollapsed2"/>
    <w:basedOn w:val="a1"/>
    <w:rsid w:val="007752FF"/>
    <w:rPr>
      <w:vanish/>
      <w:webHidden w:val="0"/>
      <w:specVanish w:val="0"/>
    </w:rPr>
  </w:style>
  <w:style w:type="paragraph" w:customStyle="1" w:styleId="Standard">
    <w:name w:val="Standard"/>
    <w:rsid w:val="00066DFB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rial Unicode MS" w:hAnsi="Times New Roman" w:cs="Mangal"/>
      <w:kern w:val="3"/>
      <w:sz w:val="24"/>
      <w:szCs w:val="24"/>
      <w:lang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03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6851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1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3847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8900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00340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81749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1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129201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81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19660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9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54829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25493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99411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5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5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3946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96555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4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09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12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24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76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13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0606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4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4492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6090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370926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96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5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8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9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5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04157">
          <w:marLeft w:val="115"/>
          <w:marRight w:val="115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gif"/><Relationship Id="rId5" Type="http://schemas.openxmlformats.org/officeDocument/2006/relationships/footnotes" Target="footnotes.xml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gi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</TotalTime>
  <Pages>10</Pages>
  <Words>1364</Words>
  <Characters>7779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</dc:creator>
  <cp:lastModifiedBy>Сергей Талипов</cp:lastModifiedBy>
  <cp:revision>48</cp:revision>
  <cp:lastPrinted>2017-09-09T07:45:00Z</cp:lastPrinted>
  <dcterms:created xsi:type="dcterms:W3CDTF">2017-09-06T18:21:00Z</dcterms:created>
  <dcterms:modified xsi:type="dcterms:W3CDTF">2017-11-19T10:24:00Z</dcterms:modified>
</cp:coreProperties>
</file>